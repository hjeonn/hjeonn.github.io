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123A853" w14:textId="180E21E0" w:rsidR="001A6280" w:rsidRDefault="007D44AB" w:rsidP="00ED518F">
      <w:pPr>
        <w:pStyle w:val="divonlyName"/>
        <w:pBdr>
          <w:top w:val="single" w:sz="8" w:space="0" w:color="000000"/>
        </w:pBdr>
        <w:spacing w:before="260" w:line="240" w:lineRule="auto"/>
        <w:jc w:val="center"/>
        <w:rPr>
          <w:rStyle w:val="span"/>
          <w:rFonts w:eastAsia="Times New Roman"/>
          <w:b/>
          <w:bCs/>
          <w:smallCaps/>
          <w:color w:val="000000"/>
          <w:sz w:val="48"/>
          <w:szCs w:val="48"/>
        </w:rPr>
      </w:pPr>
      <w:proofErr w:type="spellStart"/>
      <w:r>
        <w:rPr>
          <w:rStyle w:val="span"/>
          <w:rFonts w:eastAsia="Times New Roman"/>
          <w:b/>
          <w:bCs/>
          <w:smallCaps/>
          <w:color w:val="000000"/>
          <w:sz w:val="48"/>
          <w:szCs w:val="48"/>
        </w:rPr>
        <w:t>Haein</w:t>
      </w:r>
      <w:proofErr w:type="spellEnd"/>
      <w:r>
        <w:rPr>
          <w:rFonts w:eastAsia="Times New Roman"/>
          <w:b/>
          <w:bCs/>
          <w:smallCaps/>
          <w:color w:val="000000"/>
          <w:sz w:val="48"/>
          <w:szCs w:val="48"/>
        </w:rPr>
        <w:t xml:space="preserve"> </w:t>
      </w:r>
      <w:r>
        <w:rPr>
          <w:rStyle w:val="span"/>
          <w:rFonts w:eastAsia="Times New Roman"/>
          <w:b/>
          <w:bCs/>
          <w:smallCaps/>
          <w:color w:val="000000"/>
          <w:sz w:val="48"/>
          <w:szCs w:val="48"/>
        </w:rPr>
        <w:t>Jeon</w:t>
      </w:r>
    </w:p>
    <w:p w14:paraId="71364DB0" w14:textId="003E2CA9" w:rsidR="0030512E" w:rsidRPr="002616D6" w:rsidRDefault="00ED518F" w:rsidP="00ED518F">
      <w:pPr>
        <w:pStyle w:val="divonlyName"/>
        <w:pBdr>
          <w:top w:val="single" w:sz="8" w:space="0" w:color="000000"/>
        </w:pBdr>
        <w:spacing w:after="320" w:line="240" w:lineRule="auto"/>
        <w:jc w:val="center"/>
        <w:rPr>
          <w:lang w:eastAsia="ko-KR"/>
        </w:rPr>
      </w:pPr>
      <w:r>
        <w:rPr>
          <w:rFonts w:eastAsia="Times New Roman"/>
        </w:rPr>
        <w:t>Ph.D. in Artificial Intelligence</w:t>
      </w:r>
      <w:r>
        <w:rPr>
          <w:rFonts w:hint="eastAsia"/>
          <w:lang w:eastAsia="ko-KR"/>
        </w:rPr>
        <w:t xml:space="preserve"> (she/her)</w:t>
      </w:r>
    </w:p>
    <w:p w14:paraId="2123A855" w14:textId="77777777" w:rsidR="001A6280" w:rsidRDefault="007D44AB">
      <w:pPr>
        <w:pStyle w:val="divdocumentdivlowerborderupper"/>
        <w:spacing w:after="10"/>
      </w:pPr>
      <w:r>
        <w:rPr>
          <w:rFonts w:eastAsia="Times New Roman"/>
        </w:rPr>
        <w:t> </w:t>
      </w:r>
    </w:p>
    <w:p w14:paraId="2123A856" w14:textId="77777777" w:rsidR="001A6280" w:rsidRDefault="007D44AB">
      <w:pPr>
        <w:pStyle w:val="divdocumentdivlowerborder"/>
      </w:pPr>
      <w:r>
        <w:rPr>
          <w:rFonts w:eastAsia="Times New Roman"/>
        </w:rPr>
        <w:t> </w:t>
      </w:r>
    </w:p>
    <w:p w14:paraId="2123A857" w14:textId="77777777" w:rsidR="001A6280" w:rsidRDefault="007D44AB">
      <w:pPr>
        <w:pStyle w:val="div"/>
        <w:spacing w:line="0" w:lineRule="atLeast"/>
        <w:rPr>
          <w:sz w:val="0"/>
          <w:szCs w:val="0"/>
        </w:rPr>
      </w:pPr>
      <w:r>
        <w:rPr>
          <w:rFonts w:eastAsia="Times New Roman"/>
          <w:sz w:val="0"/>
          <w:szCs w:val="0"/>
        </w:rPr>
        <w:t> </w:t>
      </w:r>
    </w:p>
    <w:p w14:paraId="3BFF239D" w14:textId="518E73F3" w:rsidR="007D44AB" w:rsidRPr="00C94672" w:rsidRDefault="007D44AB" w:rsidP="002467E8">
      <w:pPr>
        <w:spacing w:line="380" w:lineRule="atLeast"/>
        <w:jc w:val="center"/>
        <w:textAlignment w:val="auto"/>
        <w:rPr>
          <w:rStyle w:val="divdocumentdivaddressli"/>
          <w:rFonts w:eastAsia="Times New Roman"/>
          <w:b/>
          <w:sz w:val="22"/>
          <w:szCs w:val="22"/>
        </w:rPr>
      </w:pPr>
      <w:r>
        <w:rPr>
          <w:rStyle w:val="divdocumentdivaddresslinth-child1bullet"/>
          <w:rFonts w:eastAsia="Times New Roman"/>
          <w:sz w:val="26"/>
          <w:szCs w:val="26"/>
        </w:rPr>
        <w:t>♦</w:t>
      </w:r>
      <w:r>
        <w:rPr>
          <w:rStyle w:val="divdocumentdivaddressli"/>
          <w:rFonts w:eastAsia="Times New Roman"/>
          <w:sz w:val="22"/>
          <w:szCs w:val="22"/>
        </w:rPr>
        <w:t> </w:t>
      </w:r>
      <w:r>
        <w:rPr>
          <w:rStyle w:val="divdocumentdivaddressli"/>
          <w:rFonts w:ascii="Segoe UI Emoji" w:eastAsia="Times New Roman" w:hAnsi="Segoe UI Emoji" w:cs="Segoe UI Emoji"/>
          <w:sz w:val="22"/>
          <w:szCs w:val="22"/>
        </w:rPr>
        <w:t>📧</w:t>
      </w:r>
      <w:r>
        <w:rPr>
          <w:rStyle w:val="divdocumentdivaddressli"/>
          <w:rFonts w:eastAsia="Times New Roman"/>
          <w:sz w:val="22"/>
          <w:szCs w:val="22"/>
        </w:rPr>
        <w:t> </w:t>
      </w:r>
      <w:r>
        <w:rPr>
          <w:rFonts w:hint="eastAsia"/>
          <w:sz w:val="22"/>
          <w:szCs w:val="22"/>
          <w:lang w:eastAsia="ko-KR"/>
        </w:rPr>
        <w:t>hjeon@knu.ac.kr</w:t>
      </w:r>
      <w:r>
        <w:rPr>
          <w:rStyle w:val="divdocumentdivaddressli"/>
          <w:rFonts w:eastAsia="Times New Roman"/>
          <w:sz w:val="22"/>
          <w:szCs w:val="22"/>
        </w:rPr>
        <w:t xml:space="preserve"> | </w:t>
      </w:r>
      <w:r>
        <w:rPr>
          <w:rStyle w:val="divdocumentdivaddressli"/>
          <w:rFonts w:ascii="Segoe UI Emoji" w:eastAsia="Times New Roman" w:hAnsi="Segoe UI Emoji" w:cs="Segoe UI Emoji"/>
          <w:sz w:val="22"/>
          <w:szCs w:val="22"/>
        </w:rPr>
        <w:t>🏠</w:t>
      </w:r>
      <w:r>
        <w:t xml:space="preserve"> </w:t>
      </w:r>
      <w:hyperlink r:id="rId7" w:history="1">
        <w:r>
          <w:rPr>
            <w:rStyle w:val="a3"/>
            <w:rFonts w:hint="eastAsia"/>
            <w:sz w:val="22"/>
            <w:szCs w:val="22"/>
            <w:lang w:eastAsia="ko-KR"/>
          </w:rPr>
          <w:t>Personal page</w:t>
        </w:r>
      </w:hyperlink>
      <w:r>
        <w:rPr>
          <w:rStyle w:val="divdocumentdivaddressli"/>
          <w:rFonts w:hint="eastAsia"/>
          <w:sz w:val="22"/>
          <w:szCs w:val="22"/>
          <w:lang w:eastAsia="ko-KR"/>
        </w:rPr>
        <w:t xml:space="preserve"> |</w:t>
      </w:r>
      <w:r>
        <w:rPr>
          <w:rStyle w:val="divdocumentdivaddressli"/>
          <w:rFonts w:ascii="Segoe UI Emoji" w:eastAsia="Times New Roman" w:hAnsi="Segoe UI Emoji" w:cs="Segoe UI Emoji"/>
          <w:sz w:val="22"/>
          <w:szCs w:val="22"/>
        </w:rPr>
        <w:t>🎓</w:t>
      </w:r>
      <w:hyperlink r:id="rId8" w:history="1">
        <w:r>
          <w:rPr>
            <w:rStyle w:val="a3"/>
            <w:rFonts w:eastAsia="Times New Roman"/>
            <w:sz w:val="22"/>
            <w:szCs w:val="22"/>
          </w:rPr>
          <w:t>Google Scholar</w:t>
        </w:r>
      </w:hyperlink>
      <w:r>
        <w:rPr>
          <w:rStyle w:val="divdocumentdivaddressli"/>
          <w:rFonts w:eastAsia="Times New Roman"/>
          <w:sz w:val="22"/>
          <w:szCs w:val="22"/>
        </w:rPr>
        <w:t xml:space="preserve"> </w:t>
      </w:r>
      <w:r w:rsidR="00180D61">
        <w:rPr>
          <w:rStyle w:val="divdocumentdivaddressli"/>
          <w:rFonts w:hint="eastAsia"/>
          <w:sz w:val="22"/>
          <w:szCs w:val="22"/>
          <w:lang w:eastAsia="ko-KR"/>
        </w:rPr>
        <w:t>|</w:t>
      </w:r>
      <w:r w:rsidR="00180D61">
        <w:rPr>
          <w:rStyle w:val="divdocumentdivaddressli"/>
          <w:sz w:val="22"/>
          <w:szCs w:val="22"/>
          <w:lang w:eastAsia="ko-KR"/>
        </w:rPr>
        <w:t xml:space="preserve"> </w:t>
      </w:r>
      <w:r w:rsidR="00180D61">
        <w:rPr>
          <w:rFonts w:eastAsia="Times New Roman"/>
          <w:b/>
          <w:noProof/>
          <w:sz w:val="22"/>
          <w:szCs w:val="22"/>
        </w:rPr>
        <w:drawing>
          <wp:inline distT="0" distB="0" distL="0" distR="0" wp14:anchorId="69AFE6A5" wp14:editId="77765EC0">
            <wp:extent cx="120525" cy="1205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23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70" cy="1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D61">
        <w:rPr>
          <w:rStyle w:val="divdocumentdivaddressli"/>
          <w:sz w:val="22"/>
          <w:szCs w:val="22"/>
          <w:lang w:eastAsia="ko-KR"/>
        </w:rPr>
        <w:t xml:space="preserve"> </w:t>
      </w:r>
      <w:hyperlink r:id="rId10" w:history="1">
        <w:r w:rsidR="00180D61" w:rsidRPr="00180D61">
          <w:rPr>
            <w:rStyle w:val="a3"/>
            <w:rFonts w:hint="eastAsia"/>
            <w:sz w:val="22"/>
            <w:szCs w:val="22"/>
            <w:lang w:eastAsia="ko-KR"/>
          </w:rPr>
          <w:t>G</w:t>
        </w:r>
        <w:r w:rsidR="00180D61" w:rsidRPr="00180D61">
          <w:rPr>
            <w:rStyle w:val="a3"/>
            <w:sz w:val="22"/>
            <w:szCs w:val="22"/>
            <w:lang w:eastAsia="ko-KR"/>
          </w:rPr>
          <w:t>itHub</w:t>
        </w:r>
      </w:hyperlink>
    </w:p>
    <w:p w14:paraId="2123A858" w14:textId="1BDB0297" w:rsidR="001A6280" w:rsidRDefault="007D44AB">
      <w:pPr>
        <w:spacing w:line="380" w:lineRule="atLeast"/>
        <w:jc w:val="center"/>
        <w:textAlignment w:val="auto"/>
        <w:rPr>
          <w:rStyle w:val="divdocumentdivaddresslinth-child1bullet"/>
          <w:sz w:val="26"/>
          <w:szCs w:val="26"/>
        </w:rPr>
      </w:pPr>
      <w:r>
        <w:rPr>
          <w:rFonts w:eastAsia="Times New Roman"/>
          <w:sz w:val="22"/>
          <w:szCs w:val="22"/>
        </w:rPr>
        <w:t xml:space="preserve"> </w:t>
      </w:r>
    </w:p>
    <w:p w14:paraId="2123A859" w14:textId="77777777" w:rsidR="001A6280" w:rsidRDefault="001A6280">
      <w:pPr>
        <w:pStyle w:val="div"/>
        <w:spacing w:line="140" w:lineRule="exact"/>
        <w:jc w:val="center"/>
        <w:rPr>
          <w:sz w:val="14"/>
          <w:szCs w:val="14"/>
        </w:rPr>
      </w:pPr>
    </w:p>
    <w:p w14:paraId="2123A85A" w14:textId="63BFDE07" w:rsidR="001A6280" w:rsidRDefault="007D44AB" w:rsidP="00F63344">
      <w:pPr>
        <w:pStyle w:val="divdocumentdivheading"/>
        <w:tabs>
          <w:tab w:val="left" w:pos="3417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</w:t>
      </w:r>
      <w:r w:rsidR="00B00193">
        <w:rPr>
          <w:rStyle w:val="divdocumentdivsectiontitle"/>
          <w:rFonts w:hint="eastAsia"/>
          <w:smallCaps/>
          <w:shd w:val="clear" w:color="auto" w:fill="FFFFFF"/>
          <w:lang w:eastAsia="ko-KR"/>
        </w:rPr>
        <w:t>RESEARCH PROFILE</w:t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</w:t>
      </w:r>
      <w:r>
        <w:rPr>
          <w:rFonts w:eastAsia="Times New Roman"/>
          <w:strike/>
          <w:color w:val="000000"/>
          <w:sz w:val="30"/>
        </w:rPr>
        <w:tab/>
      </w:r>
    </w:p>
    <w:p w14:paraId="2123A85B" w14:textId="687452C9" w:rsidR="001A6280" w:rsidRPr="004A6476" w:rsidRDefault="00B767F8" w:rsidP="00F63344">
      <w:pPr>
        <w:pStyle w:val="p"/>
        <w:spacing w:line="240" w:lineRule="auto"/>
        <w:rPr>
          <w:spacing w:val="-6"/>
          <w:lang w:eastAsia="ko-KR"/>
        </w:rPr>
      </w:pPr>
      <w:r w:rsidRPr="00B767F8">
        <w:rPr>
          <w:lang w:eastAsia="ko-KR"/>
        </w:rPr>
        <w:t>I am a researcher in natural language processing, investigating how linguistic structure emerges and is represented in language models and how computational methods can support language learning.</w:t>
      </w:r>
    </w:p>
    <w:p w14:paraId="2123A85C" w14:textId="01C3F1D0" w:rsidR="001A6280" w:rsidRDefault="007D44AB" w:rsidP="00F63344">
      <w:pPr>
        <w:pStyle w:val="divdocumentdivheading"/>
        <w:tabs>
          <w:tab w:val="left" w:pos="4100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EDUCATION   </w:t>
      </w:r>
      <w:r>
        <w:rPr>
          <w:rFonts w:eastAsia="Times New Roman"/>
          <w:strike/>
          <w:color w:val="000000"/>
          <w:sz w:val="30"/>
        </w:rPr>
        <w:tab/>
      </w:r>
    </w:p>
    <w:p w14:paraId="2123A85D" w14:textId="740A859E" w:rsidR="001A6280" w:rsidRDefault="007D44AB" w:rsidP="00F63344">
      <w:pPr>
        <w:pStyle w:val="divdocumentsinglecolumn"/>
        <w:spacing w:line="240" w:lineRule="auto"/>
      </w:pPr>
      <w:r>
        <w:rPr>
          <w:rStyle w:val="spandegree"/>
          <w:rFonts w:eastAsia="Times New Roman"/>
        </w:rPr>
        <w:t>Ph.D.</w:t>
      </w:r>
      <w:r>
        <w:rPr>
          <w:rStyle w:val="span"/>
          <w:rFonts w:eastAsia="Times New Roman"/>
        </w:rPr>
        <w:t>: Artificial Intelligence, 02/2026</w:t>
      </w:r>
      <w:r>
        <w:rPr>
          <w:rStyle w:val="singlecolumnspanpaddedlinenth-child1"/>
          <w:rFonts w:eastAsia="Times New Roman"/>
        </w:rPr>
        <w:t xml:space="preserve"> </w:t>
      </w:r>
    </w:p>
    <w:p w14:paraId="2123A85E" w14:textId="77777777" w:rsidR="001A6280" w:rsidRDefault="007D44AB" w:rsidP="00F63344">
      <w:pPr>
        <w:pStyle w:val="spanpaddedline"/>
        <w:spacing w:line="240" w:lineRule="auto"/>
      </w:pPr>
      <w:r>
        <w:rPr>
          <w:rStyle w:val="spancompanyname"/>
          <w:rFonts w:eastAsia="Times New Roman"/>
        </w:rPr>
        <w:t>Kyungpook National University</w:t>
      </w:r>
      <w:r>
        <w:rPr>
          <w:rStyle w:val="span"/>
          <w:rFonts w:eastAsia="Times New Roman"/>
        </w:rPr>
        <w:t xml:space="preserve"> - Daegu, Korea</w:t>
      </w:r>
      <w:r>
        <w:rPr>
          <w:rFonts w:eastAsia="Times New Roman"/>
        </w:rPr>
        <w:t xml:space="preserve"> </w:t>
      </w:r>
    </w:p>
    <w:p w14:paraId="2123A85F" w14:textId="649935AB" w:rsidR="001A6280" w:rsidRDefault="007D44AB" w:rsidP="00F63344">
      <w:pPr>
        <w:pStyle w:val="p"/>
        <w:spacing w:line="240" w:lineRule="auto"/>
        <w:rPr>
          <w:rStyle w:val="span"/>
        </w:rPr>
      </w:pPr>
      <w:r>
        <w:rPr>
          <w:rStyle w:val="span"/>
          <w:rFonts w:eastAsia="Times New Roman"/>
        </w:rPr>
        <w:t xml:space="preserve">Ph.D. Thesis: “Adaptive Intelligent Tutoring Systems through Pedagogical Knowledge Augmented Prompting,” Kyungpook National University, December 2025. (Supervised by </w:t>
      </w:r>
      <w:hyperlink r:id="rId11" w:anchor="h.od0l09whkraq" w:history="1">
        <w:r>
          <w:rPr>
            <w:rStyle w:val="a3"/>
            <w:rFonts w:eastAsia="Times New Roman"/>
            <w:color w:val="000000" w:themeColor="text1"/>
            <w:u w:val="none"/>
          </w:rPr>
          <w:t>Prof. Bo-Yeong Kang</w:t>
        </w:r>
      </w:hyperlink>
      <w:r>
        <w:rPr>
          <w:rStyle w:val="span"/>
          <w:rFonts w:eastAsia="Times New Roman"/>
        </w:rPr>
        <w:t>)</w:t>
      </w:r>
    </w:p>
    <w:p w14:paraId="2123A860" w14:textId="77777777" w:rsidR="001A6280" w:rsidRDefault="007D44AB" w:rsidP="00F63344">
      <w:pPr>
        <w:pStyle w:val="divdocumentsinglecolumn"/>
        <w:spacing w:before="360" w:line="240" w:lineRule="auto"/>
      </w:pPr>
      <w:r>
        <w:rPr>
          <w:rStyle w:val="spandegree"/>
          <w:rFonts w:eastAsia="Times New Roman"/>
        </w:rPr>
        <w:t>M.S.</w:t>
      </w:r>
      <w:r>
        <w:rPr>
          <w:rStyle w:val="span"/>
          <w:rFonts w:eastAsia="Times New Roman"/>
        </w:rPr>
        <w:t>: Artificial Intelligence, 02/2022</w:t>
      </w:r>
      <w:r>
        <w:rPr>
          <w:rStyle w:val="singlecolumnspanpaddedlinenth-child1"/>
          <w:rFonts w:eastAsia="Times New Roman"/>
        </w:rPr>
        <w:t xml:space="preserve"> </w:t>
      </w:r>
    </w:p>
    <w:p w14:paraId="2123A861" w14:textId="77777777" w:rsidR="001A6280" w:rsidRDefault="007D44AB" w:rsidP="00F63344">
      <w:pPr>
        <w:pStyle w:val="spanpaddedline"/>
        <w:spacing w:line="240" w:lineRule="auto"/>
      </w:pPr>
      <w:r>
        <w:rPr>
          <w:rStyle w:val="spancompanyname"/>
          <w:rFonts w:eastAsia="Times New Roman"/>
        </w:rPr>
        <w:t>Kyungpook National University</w:t>
      </w:r>
      <w:r>
        <w:rPr>
          <w:rStyle w:val="span"/>
          <w:rFonts w:eastAsia="Times New Roman"/>
        </w:rPr>
        <w:t xml:space="preserve"> - Daegu, Korea</w:t>
      </w:r>
      <w:r>
        <w:rPr>
          <w:rFonts w:eastAsia="Times New Roman"/>
        </w:rPr>
        <w:t xml:space="preserve"> </w:t>
      </w:r>
    </w:p>
    <w:p w14:paraId="2123A862" w14:textId="17FF4982" w:rsidR="001A6280" w:rsidRDefault="007D44AB" w:rsidP="00F63344">
      <w:pPr>
        <w:pStyle w:val="p"/>
        <w:spacing w:line="240" w:lineRule="auto"/>
        <w:rPr>
          <w:rStyle w:val="span"/>
        </w:rPr>
      </w:pPr>
      <w:r>
        <w:rPr>
          <w:rStyle w:val="span"/>
          <w:rFonts w:eastAsia="Times New Roman"/>
        </w:rPr>
        <w:t xml:space="preserve">M.S. Thesis: “Deep Reinforcement Learning with Voice Feedback for a Table Balancing Robot,” Kyungpook National University, December 2021. (Supervised by </w:t>
      </w:r>
      <w:hyperlink r:id="rId12" w:anchor="h.od0l09whkraq" w:history="1">
        <w:r>
          <w:rPr>
            <w:rStyle w:val="a3"/>
            <w:rFonts w:eastAsia="Times New Roman"/>
            <w:color w:val="000000" w:themeColor="text1"/>
            <w:u w:val="none"/>
          </w:rPr>
          <w:t>Prof. Bo-Yeong Kang</w:t>
        </w:r>
      </w:hyperlink>
      <w:r>
        <w:rPr>
          <w:rStyle w:val="span"/>
          <w:rFonts w:eastAsia="Times New Roman"/>
        </w:rPr>
        <w:t>)</w:t>
      </w:r>
    </w:p>
    <w:p w14:paraId="2123A863" w14:textId="77777777" w:rsidR="001A6280" w:rsidRDefault="007D44AB" w:rsidP="00F63344">
      <w:pPr>
        <w:pStyle w:val="divdocumentsinglecolumn"/>
        <w:spacing w:before="360" w:line="240" w:lineRule="auto"/>
      </w:pPr>
      <w:r>
        <w:rPr>
          <w:rStyle w:val="spandegree"/>
          <w:rFonts w:eastAsia="Times New Roman"/>
        </w:rPr>
        <w:t>B.A.</w:t>
      </w:r>
      <w:r>
        <w:rPr>
          <w:rStyle w:val="span"/>
          <w:rFonts w:eastAsia="Times New Roman"/>
        </w:rPr>
        <w:t>: English Education, 02/2020</w:t>
      </w:r>
      <w:r>
        <w:rPr>
          <w:rStyle w:val="singlecolumnspanpaddedlinenth-child1"/>
          <w:rFonts w:eastAsia="Times New Roman"/>
        </w:rPr>
        <w:t xml:space="preserve"> </w:t>
      </w:r>
    </w:p>
    <w:p w14:paraId="2123A864" w14:textId="77777777" w:rsidR="001A6280" w:rsidRDefault="007D44AB" w:rsidP="00F63344">
      <w:pPr>
        <w:pStyle w:val="spanpaddedline"/>
        <w:spacing w:line="240" w:lineRule="auto"/>
      </w:pPr>
      <w:r>
        <w:rPr>
          <w:rStyle w:val="spancompanyname"/>
          <w:rFonts w:eastAsia="Times New Roman"/>
        </w:rPr>
        <w:t>Kyungpook National University</w:t>
      </w:r>
      <w:r>
        <w:rPr>
          <w:rStyle w:val="span"/>
          <w:rFonts w:eastAsia="Times New Roman"/>
        </w:rPr>
        <w:t xml:space="preserve"> - Daegu, Korea</w:t>
      </w:r>
      <w:r>
        <w:rPr>
          <w:rFonts w:eastAsia="Times New Roman"/>
        </w:rPr>
        <w:t xml:space="preserve"> </w:t>
      </w:r>
    </w:p>
    <w:p w14:paraId="2123A865" w14:textId="77777777" w:rsidR="001A6280" w:rsidRDefault="007D44AB" w:rsidP="00F63344">
      <w:pPr>
        <w:pStyle w:val="p"/>
        <w:spacing w:line="240" w:lineRule="auto"/>
        <w:rPr>
          <w:rStyle w:val="span"/>
        </w:rPr>
      </w:pPr>
      <w:r>
        <w:rPr>
          <w:rStyle w:val="span"/>
          <w:rFonts w:eastAsia="Times New Roman"/>
        </w:rPr>
        <w:t xml:space="preserve">(Supervised by Prof. </w:t>
      </w:r>
      <w:proofErr w:type="spellStart"/>
      <w:r>
        <w:rPr>
          <w:rStyle w:val="span"/>
          <w:rFonts w:eastAsia="Times New Roman"/>
        </w:rPr>
        <w:t>Yae-Shiek</w:t>
      </w:r>
      <w:proofErr w:type="spellEnd"/>
      <w:r>
        <w:rPr>
          <w:rStyle w:val="span"/>
          <w:rFonts w:eastAsia="Times New Roman"/>
        </w:rPr>
        <w:t xml:space="preserve"> Lee)</w:t>
      </w:r>
    </w:p>
    <w:p w14:paraId="2123A866" w14:textId="0E9A6458" w:rsidR="001A6280" w:rsidRDefault="007D44AB" w:rsidP="00113AD9">
      <w:pPr>
        <w:pStyle w:val="divdocumentdivheading"/>
        <w:tabs>
          <w:tab w:val="left" w:pos="2460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</w:t>
      </w:r>
      <w:r w:rsidR="009A6292" w:rsidRPr="009A6292">
        <w:rPr>
          <w:rFonts w:eastAsia="Times New Roman"/>
          <w:smallCaps/>
          <w:color w:val="000000"/>
          <w:sz w:val="30"/>
          <w:szCs w:val="30"/>
          <w:shd w:val="clear" w:color="auto" w:fill="FFFFFF"/>
        </w:rPr>
        <w:t>SELECTED PAPERS AND PREPRINTS</w:t>
      </w:r>
      <w:r w:rsidR="009A6292">
        <w:rPr>
          <w:rFonts w:hint="eastAsia"/>
          <w:smallCaps/>
          <w:color w:val="000000"/>
          <w:sz w:val="30"/>
          <w:szCs w:val="30"/>
          <w:shd w:val="clear" w:color="auto" w:fill="FFFFFF"/>
          <w:lang w:eastAsia="ko-KR"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</w:p>
    <w:p w14:paraId="18174925" w14:textId="7DA0E537" w:rsidR="0098153B" w:rsidRPr="008174F2" w:rsidRDefault="009F54F7" w:rsidP="0098153B">
      <w:pPr>
        <w:pStyle w:val="p"/>
        <w:spacing w:line="240" w:lineRule="auto"/>
        <w:rPr>
          <w:lang w:eastAsia="ko-KR"/>
        </w:rPr>
      </w:pPr>
      <w:r w:rsidRPr="009F54F7">
        <w:rPr>
          <w:rFonts w:eastAsia="Times New Roman"/>
          <w:b/>
          <w:bCs/>
        </w:rPr>
        <w:t>Language, Learning, and Human-AI Interaction</w:t>
      </w:r>
    </w:p>
    <w:p w14:paraId="40E7DCEB" w14:textId="46E16043" w:rsidR="00AD64C8" w:rsidRDefault="008174F2" w:rsidP="00AD64C8">
      <w:pPr>
        <w:pStyle w:val="divdocumentulli"/>
        <w:numPr>
          <w:ilvl w:val="0"/>
          <w:numId w:val="2"/>
        </w:numPr>
        <w:spacing w:line="240" w:lineRule="auto"/>
        <w:ind w:left="437" w:hanging="210"/>
      </w:pPr>
      <w:proofErr w:type="spellStart"/>
      <w:r w:rsidRPr="00C42281">
        <w:rPr>
          <w:rStyle w:val="10"/>
          <w:rFonts w:eastAsia="Times New Roman"/>
          <w:b/>
          <w:bCs/>
          <w:u w:val="single"/>
        </w:rPr>
        <w:t>Haein</w:t>
      </w:r>
      <w:proofErr w:type="spellEnd"/>
      <w:r w:rsidRPr="00C42281">
        <w:rPr>
          <w:rStyle w:val="10"/>
          <w:rFonts w:eastAsia="Times New Roman"/>
          <w:b/>
          <w:bCs/>
          <w:u w:val="single"/>
        </w:rPr>
        <w:t xml:space="preserve"> Jeon</w:t>
      </w:r>
      <w:r w:rsidRPr="00C42281">
        <w:rPr>
          <w:rFonts w:eastAsia="Times New Roman"/>
        </w:rPr>
        <w:t xml:space="preserve"> and Bo-Yeong Kang,</w:t>
      </w:r>
      <w:r w:rsidR="006442DB">
        <w:rPr>
          <w:rFonts w:hint="eastAsia"/>
          <w:lang w:eastAsia="ko-KR"/>
        </w:rPr>
        <w:t xml:space="preserve"> </w:t>
      </w:r>
      <w:r w:rsidR="006442DB">
        <w:rPr>
          <w:lang w:eastAsia="ko-KR"/>
        </w:rPr>
        <w:t>“</w:t>
      </w:r>
      <w:r w:rsidR="006442DB" w:rsidRPr="006442DB">
        <w:rPr>
          <w:rFonts w:eastAsia="Times New Roman"/>
        </w:rPr>
        <w:t>Leveraging Large Language Models for Adaptive Tutoring Systems via Pedagogical Knowledge-Augmented Prompting</w:t>
      </w:r>
      <w:r w:rsidR="006442DB">
        <w:rPr>
          <w:rFonts w:hint="eastAsia"/>
          <w:lang w:eastAsia="ko-KR"/>
        </w:rPr>
        <w:t>,</w:t>
      </w:r>
      <w:r w:rsidR="006442DB">
        <w:rPr>
          <w:lang w:eastAsia="ko-KR"/>
        </w:rPr>
        <w:t>”</w:t>
      </w:r>
      <w:r w:rsidR="006442DB">
        <w:rPr>
          <w:lang w:eastAsia="ko-KR"/>
        </w:rPr>
        <w:br/>
      </w:r>
      <w:r w:rsidR="006442DB" w:rsidRPr="006442DB">
        <w:rPr>
          <w:rFonts w:eastAsia="Times New Roman"/>
          <w:i/>
          <w:iCs/>
        </w:rPr>
        <w:t>Expert Systems with Applications</w:t>
      </w:r>
      <w:r w:rsidR="006442DB" w:rsidRPr="006442DB">
        <w:rPr>
          <w:rFonts w:eastAsia="Times New Roman"/>
        </w:rPr>
        <w:t xml:space="preserve">, </w:t>
      </w:r>
      <w:r w:rsidR="006442DB">
        <w:rPr>
          <w:rFonts w:hint="eastAsia"/>
          <w:lang w:eastAsia="ko-KR"/>
        </w:rPr>
        <w:t>vol. 3</w:t>
      </w:r>
      <w:r w:rsidR="006442DB" w:rsidRPr="006442DB">
        <w:rPr>
          <w:rFonts w:eastAsia="Times New Roman"/>
        </w:rPr>
        <w:t xml:space="preserve">32(A), </w:t>
      </w:r>
      <w:r w:rsidR="00FC63DF">
        <w:rPr>
          <w:rFonts w:hint="eastAsia"/>
          <w:lang w:eastAsia="ko-KR"/>
        </w:rPr>
        <w:t xml:space="preserve">2026, </w:t>
      </w:r>
      <w:r w:rsidR="006442DB" w:rsidRPr="006442DB">
        <w:rPr>
          <w:rFonts w:eastAsia="Times New Roman"/>
        </w:rPr>
        <w:t xml:space="preserve">Article 133414. </w:t>
      </w:r>
      <w:r w:rsidR="006442DB">
        <w:rPr>
          <w:rFonts w:hint="eastAsia"/>
          <w:lang w:eastAsia="ko-KR"/>
        </w:rPr>
        <w:t>(</w:t>
      </w:r>
      <w:r w:rsidR="006442DB" w:rsidRPr="006442DB">
        <w:rPr>
          <w:rFonts w:eastAsia="Times New Roman"/>
        </w:rPr>
        <w:t xml:space="preserve">SCIE, Q1, IF </w:t>
      </w:r>
      <w:r w:rsidR="00F839C5">
        <w:rPr>
          <w:rFonts w:hint="eastAsia"/>
          <w:lang w:eastAsia="ko-KR"/>
        </w:rPr>
        <w:t>9.4</w:t>
      </w:r>
      <w:r w:rsidR="006442DB" w:rsidRPr="006442DB">
        <w:rPr>
          <w:rFonts w:eastAsia="Times New Roman"/>
        </w:rPr>
        <w:t>.</w:t>
      </w:r>
      <w:r w:rsidR="006442DB">
        <w:rPr>
          <w:rFonts w:hint="eastAsia"/>
          <w:lang w:eastAsia="ko-KR"/>
        </w:rPr>
        <w:t>)</w:t>
      </w:r>
    </w:p>
    <w:p w14:paraId="570D7AAB" w14:textId="62494B23" w:rsidR="00EC1A64" w:rsidRPr="00AD64C8" w:rsidRDefault="00EC1A64" w:rsidP="00EC1A64">
      <w:pPr>
        <w:pStyle w:val="divdocumentulli"/>
        <w:numPr>
          <w:ilvl w:val="0"/>
          <w:numId w:val="2"/>
        </w:numPr>
        <w:spacing w:line="240" w:lineRule="auto"/>
        <w:ind w:left="437" w:hanging="210"/>
      </w:pPr>
      <w:proofErr w:type="spellStart"/>
      <w:r>
        <w:rPr>
          <w:b/>
          <w:bCs/>
          <w:u w:val="single"/>
        </w:rPr>
        <w:t>Haein</w:t>
      </w:r>
      <w:proofErr w:type="spellEnd"/>
      <w:r>
        <w:rPr>
          <w:b/>
          <w:bCs/>
          <w:u w:val="single"/>
        </w:rPr>
        <w:t xml:space="preserve"> Jeon</w:t>
      </w:r>
      <w:r>
        <w:t>, "Probing Native-Language Signals in Learner English Representations</w:t>
      </w:r>
      <w:r>
        <w:rPr>
          <w:rFonts w:hint="eastAsia"/>
          <w:lang w:eastAsia="ko-KR"/>
        </w:rPr>
        <w:t>,</w:t>
      </w:r>
      <w:r>
        <w:t>”</w:t>
      </w:r>
      <w:r>
        <w:rPr>
          <w:lang w:eastAsia="ko-KR"/>
        </w:rPr>
        <w:br/>
      </w:r>
      <w:r w:rsidRPr="00C82D33">
        <w:rPr>
          <w:i/>
          <w:iCs/>
          <w:lang w:eastAsia="ko-KR"/>
        </w:rPr>
        <w:t xml:space="preserve">Under review, ACL Rolling Review, </w:t>
      </w:r>
      <w:r w:rsidR="00EA685C">
        <w:rPr>
          <w:rFonts w:hint="eastAsia"/>
          <w:i/>
          <w:iCs/>
          <w:lang w:eastAsia="ko-KR"/>
        </w:rPr>
        <w:t>August</w:t>
      </w:r>
      <w:r w:rsidRPr="00C82D33">
        <w:rPr>
          <w:i/>
          <w:iCs/>
          <w:lang w:eastAsia="ko-KR"/>
        </w:rPr>
        <w:t xml:space="preserve"> 2026.</w:t>
      </w:r>
    </w:p>
    <w:p w14:paraId="6C5B7EB7" w14:textId="7AED2818" w:rsidR="008174F2" w:rsidRDefault="007D44AB" w:rsidP="008174F2">
      <w:pPr>
        <w:pStyle w:val="divdocumentulli"/>
        <w:numPr>
          <w:ilvl w:val="0"/>
          <w:numId w:val="2"/>
        </w:numPr>
        <w:spacing w:line="240" w:lineRule="auto"/>
        <w:ind w:left="437" w:hanging="210"/>
      </w:pPr>
      <w:proofErr w:type="spellStart"/>
      <w:r>
        <w:rPr>
          <w:rStyle w:val="10"/>
          <w:rFonts w:eastAsia="Times New Roman"/>
          <w:b/>
          <w:bCs/>
          <w:u w:val="single"/>
        </w:rPr>
        <w:t>Haein</w:t>
      </w:r>
      <w:proofErr w:type="spellEnd"/>
      <w:r>
        <w:rPr>
          <w:rStyle w:val="10"/>
          <w:rFonts w:eastAsia="Times New Roman"/>
          <w:b/>
          <w:bCs/>
          <w:u w:val="single"/>
        </w:rPr>
        <w:t xml:space="preserve"> Jeon</w:t>
      </w:r>
      <w:r>
        <w:rPr>
          <w:rFonts w:eastAsia="Times New Roman"/>
        </w:rPr>
        <w:t>, Dae-Won Kim, and Bo-Yeong Kang,</w:t>
      </w:r>
      <w:r>
        <w:rPr>
          <w:rFonts w:eastAsia="Times New Roman"/>
        </w:rPr>
        <w:br/>
        <w:t>“Deep Reinforcement Learning for Cooperative Robots Based on Adaptive Sentiment Feedback,”</w:t>
      </w:r>
      <w:r>
        <w:rPr>
          <w:rFonts w:eastAsia="Times New Roman"/>
        </w:rPr>
        <w:br/>
      </w:r>
      <w:r>
        <w:rPr>
          <w:rStyle w:val="em"/>
          <w:rFonts w:eastAsia="Times New Roman"/>
          <w:i/>
          <w:iCs/>
        </w:rPr>
        <w:t>Expert Systems with Applications</w:t>
      </w:r>
      <w:r>
        <w:rPr>
          <w:rFonts w:eastAsia="Times New Roman"/>
        </w:rPr>
        <w:t>, vol. 243, 2024, Article 121198.</w:t>
      </w:r>
      <w:r w:rsidR="00D07FE4">
        <w:rPr>
          <w:rFonts w:hint="eastAsia"/>
          <w:lang w:eastAsia="ko-KR"/>
        </w:rPr>
        <w:t xml:space="preserve"> </w:t>
      </w:r>
      <w:r w:rsidR="00F839C5">
        <w:rPr>
          <w:rFonts w:hint="eastAsia"/>
          <w:lang w:eastAsia="ko-KR"/>
        </w:rPr>
        <w:t>(</w:t>
      </w:r>
      <w:r w:rsidR="00F839C5" w:rsidRPr="006442DB">
        <w:rPr>
          <w:rFonts w:eastAsia="Times New Roman"/>
        </w:rPr>
        <w:t xml:space="preserve">SCIE, Q1, IF </w:t>
      </w:r>
      <w:r w:rsidR="00F839C5">
        <w:rPr>
          <w:rFonts w:hint="eastAsia"/>
          <w:lang w:eastAsia="ko-KR"/>
        </w:rPr>
        <w:t>9.4</w:t>
      </w:r>
      <w:r w:rsidR="00F839C5" w:rsidRPr="006442DB">
        <w:rPr>
          <w:rFonts w:eastAsia="Times New Roman"/>
        </w:rPr>
        <w:t>.</w:t>
      </w:r>
      <w:r w:rsidR="00F839C5">
        <w:rPr>
          <w:rFonts w:hint="eastAsia"/>
          <w:lang w:eastAsia="ko-KR"/>
        </w:rPr>
        <w:t>)</w:t>
      </w:r>
    </w:p>
    <w:p w14:paraId="3400F4AC" w14:textId="6C59F4BE" w:rsidR="00F17A70" w:rsidRPr="00F17A70" w:rsidRDefault="00F17A70" w:rsidP="00F17A70">
      <w:pPr>
        <w:pStyle w:val="divdocumentulli"/>
        <w:numPr>
          <w:ilvl w:val="0"/>
          <w:numId w:val="2"/>
        </w:numPr>
        <w:spacing w:line="240" w:lineRule="auto"/>
        <w:ind w:left="437" w:hanging="210"/>
        <w:rPr>
          <w:rStyle w:val="10"/>
          <w:rFonts w:eastAsia="Times New Roman" w:hint="eastAsia"/>
          <w:b/>
          <w:bCs/>
        </w:rPr>
      </w:pPr>
      <w:proofErr w:type="spellStart"/>
      <w:r>
        <w:rPr>
          <w:rFonts w:eastAsia="Times New Roman"/>
        </w:rPr>
        <w:t>Yewon</w:t>
      </w:r>
      <w:proofErr w:type="spellEnd"/>
      <w:r>
        <w:rPr>
          <w:rFonts w:eastAsia="Times New Roman"/>
        </w:rPr>
        <w:t xml:space="preserve"> Kim, </w:t>
      </w:r>
      <w:proofErr w:type="spellStart"/>
      <w:r>
        <w:rPr>
          <w:rStyle w:val="10"/>
          <w:rFonts w:eastAsia="Times New Roman"/>
          <w:b/>
          <w:bCs/>
          <w:u w:val="single"/>
        </w:rPr>
        <w:t>Haein</w:t>
      </w:r>
      <w:proofErr w:type="spellEnd"/>
      <w:r>
        <w:rPr>
          <w:rStyle w:val="10"/>
          <w:rFonts w:eastAsia="Times New Roman"/>
          <w:b/>
          <w:bCs/>
          <w:u w:val="single"/>
        </w:rPr>
        <w:t xml:space="preserve"> Jeon</w:t>
      </w:r>
      <w:r>
        <w:rPr>
          <w:rFonts w:eastAsia="Times New Roman"/>
        </w:rPr>
        <w:t>, and Bo-Yeong Kang,</w:t>
      </w:r>
      <w:r>
        <w:rPr>
          <w:rFonts w:eastAsia="Times New Roman"/>
        </w:rPr>
        <w:br/>
        <w:t>“Interactive Robot-Robot Reinforcement Learning for Object Balancing Task,”</w:t>
      </w:r>
      <w:r>
        <w:rPr>
          <w:rFonts w:eastAsia="Times New Roman"/>
        </w:rPr>
        <w:br/>
        <w:t xml:space="preserve">In </w:t>
      </w:r>
      <w:r>
        <w:rPr>
          <w:rStyle w:val="em"/>
          <w:rFonts w:eastAsia="Times New Roman"/>
          <w:i/>
          <w:iCs/>
        </w:rPr>
        <w:t>Proceedings of the 42nd IEEE International Conference on Consumer Electronics (ICCE 2024)</w:t>
      </w:r>
      <w:r>
        <w:rPr>
          <w:rFonts w:eastAsia="Times New Roman"/>
        </w:rPr>
        <w:t>,</w:t>
      </w:r>
      <w:r>
        <w:rPr>
          <w:rFonts w:eastAsia="Times New Roman"/>
        </w:rPr>
        <w:br/>
        <w:t>Las Vegas, USA, January 2024.</w:t>
      </w:r>
    </w:p>
    <w:p w14:paraId="74401F74" w14:textId="1DAC3381" w:rsidR="007D5011" w:rsidRPr="00F17A70" w:rsidRDefault="008174F2" w:rsidP="00F17A70">
      <w:pPr>
        <w:pStyle w:val="divdocumentulli"/>
        <w:numPr>
          <w:ilvl w:val="0"/>
          <w:numId w:val="2"/>
        </w:numPr>
        <w:spacing w:line="240" w:lineRule="auto"/>
        <w:ind w:left="437" w:hanging="210"/>
        <w:rPr>
          <w:rFonts w:eastAsia="Times New Roman" w:hint="eastAsia"/>
          <w:b/>
          <w:bCs/>
        </w:rPr>
      </w:pPr>
      <w:proofErr w:type="spellStart"/>
      <w:r>
        <w:rPr>
          <w:rStyle w:val="10"/>
          <w:rFonts w:eastAsia="Times New Roman"/>
          <w:b/>
          <w:bCs/>
          <w:u w:val="single"/>
        </w:rPr>
        <w:t>Haein</w:t>
      </w:r>
      <w:proofErr w:type="spellEnd"/>
      <w:r>
        <w:rPr>
          <w:rStyle w:val="10"/>
          <w:rFonts w:eastAsia="Times New Roman"/>
          <w:b/>
          <w:bCs/>
          <w:u w:val="single"/>
        </w:rPr>
        <w:t xml:space="preserve"> Jeon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Yewon</w:t>
      </w:r>
      <w:proofErr w:type="spellEnd"/>
      <w:r>
        <w:rPr>
          <w:rFonts w:eastAsia="Times New Roman"/>
        </w:rPr>
        <w:t xml:space="preserve"> Kim, and Bo-Yeong Kang,</w:t>
      </w:r>
      <w:r>
        <w:rPr>
          <w:rFonts w:eastAsia="Times New Roman"/>
        </w:rPr>
        <w:br/>
        <w:t>“Interactive Reinforcement Learning for Table Balancing Robot,”</w:t>
      </w:r>
      <w:r>
        <w:rPr>
          <w:rFonts w:eastAsia="Times New Roman"/>
        </w:rPr>
        <w:br/>
        <w:t xml:space="preserve">In </w:t>
      </w:r>
      <w:r>
        <w:rPr>
          <w:rStyle w:val="em"/>
          <w:rFonts w:eastAsia="Times New Roman"/>
          <w:i/>
          <w:iCs/>
        </w:rPr>
        <w:t>Proceedings of the Second International Combined Workshop on Spatial Language Understanding and Grounded Communication for Robotics</w:t>
      </w:r>
      <w:r>
        <w:rPr>
          <w:rFonts w:eastAsia="Times New Roman"/>
        </w:rPr>
        <w:t>,</w:t>
      </w:r>
      <w:r>
        <w:rPr>
          <w:rFonts w:eastAsia="Times New Roman"/>
        </w:rPr>
        <w:br/>
        <w:t xml:space="preserve">co-located with </w:t>
      </w:r>
      <w:r>
        <w:rPr>
          <w:rStyle w:val="10"/>
          <w:rFonts w:eastAsia="Times New Roman"/>
          <w:bCs/>
        </w:rPr>
        <w:t>ACL-IJCNLP 2021</w:t>
      </w:r>
      <w:r>
        <w:rPr>
          <w:rFonts w:eastAsia="Times New Roman"/>
        </w:rPr>
        <w:t>, Virtual Conference, August 2021.</w:t>
      </w:r>
      <w:r w:rsidR="007D5011" w:rsidRPr="007D5011">
        <w:rPr>
          <w:rFonts w:eastAsia="Times New Roman"/>
        </w:rPr>
        <w:t xml:space="preserve"> </w:t>
      </w:r>
    </w:p>
    <w:p w14:paraId="2123A870" w14:textId="1F56044E" w:rsidR="001A6280" w:rsidRPr="005A5F55" w:rsidRDefault="009F54F7" w:rsidP="00F63344">
      <w:pPr>
        <w:pStyle w:val="p"/>
        <w:spacing w:line="240" w:lineRule="auto"/>
        <w:rPr>
          <w:lang w:eastAsia="ko-KR"/>
        </w:rPr>
      </w:pPr>
      <w:r w:rsidRPr="009F54F7">
        <w:rPr>
          <w:b/>
          <w:bCs/>
          <w:lang w:eastAsia="ko-KR"/>
        </w:rPr>
        <w:t>Applied AI</w:t>
      </w:r>
    </w:p>
    <w:p w14:paraId="3B5E7CE0" w14:textId="4454CDE7" w:rsidR="00F71704" w:rsidRDefault="00F71704" w:rsidP="00F71704">
      <w:pPr>
        <w:pStyle w:val="divdocumentulli"/>
        <w:numPr>
          <w:ilvl w:val="0"/>
          <w:numId w:val="4"/>
        </w:numPr>
        <w:spacing w:line="240" w:lineRule="auto"/>
        <w:ind w:leftChars="100" w:left="450" w:hanging="210"/>
        <w:rPr>
          <w:rStyle w:val="em"/>
        </w:rPr>
      </w:pPr>
      <w:proofErr w:type="spellStart"/>
      <w:r w:rsidRPr="00620204">
        <w:rPr>
          <w:rStyle w:val="10"/>
          <w:rFonts w:eastAsia="Times New Roman"/>
          <w:b/>
          <w:bCs/>
          <w:u w:val="single"/>
        </w:rPr>
        <w:t>Haein</w:t>
      </w:r>
      <w:proofErr w:type="spellEnd"/>
      <w:r w:rsidRPr="00620204">
        <w:rPr>
          <w:rStyle w:val="10"/>
          <w:rFonts w:eastAsia="Times New Roman"/>
          <w:b/>
          <w:bCs/>
          <w:u w:val="single"/>
        </w:rPr>
        <w:t xml:space="preserve"> Jeon</w:t>
      </w:r>
      <w:r w:rsidRPr="00620204">
        <w:rPr>
          <w:rFonts w:eastAsia="Times New Roman"/>
        </w:rPr>
        <w:t xml:space="preserve">, </w:t>
      </w:r>
      <w:proofErr w:type="spellStart"/>
      <w:r w:rsidRPr="00620204">
        <w:rPr>
          <w:rFonts w:eastAsia="Times New Roman"/>
        </w:rPr>
        <w:t>Donghun</w:t>
      </w:r>
      <w:proofErr w:type="spellEnd"/>
      <w:r w:rsidRPr="00620204">
        <w:rPr>
          <w:rFonts w:eastAsia="Times New Roman"/>
        </w:rPr>
        <w:t xml:space="preserve"> Lee, Bo-Yeong Kang, and Jimin Oh,</w:t>
      </w:r>
      <w:r w:rsidRPr="00620204">
        <w:rPr>
          <w:rFonts w:eastAsia="Times New Roman"/>
        </w:rPr>
        <w:br/>
        <w:t>“Transfer Learning Framework for SEM-Based Degraded Lithium-ion Battery Diagnostics under Domain Shift and Data Scarcity,”</w:t>
      </w:r>
      <w:r w:rsidRPr="00620204">
        <w:rPr>
          <w:rFonts w:eastAsia="Times New Roman"/>
        </w:rPr>
        <w:br/>
      </w:r>
      <w:r w:rsidRPr="00620204">
        <w:rPr>
          <w:i/>
          <w:iCs/>
        </w:rPr>
        <w:t>Journal of Power Sources</w:t>
      </w:r>
      <w:r w:rsidRPr="00620204">
        <w:rPr>
          <w:rFonts w:eastAsia="Times New Roman"/>
        </w:rPr>
        <w:t xml:space="preserve">, </w:t>
      </w:r>
      <w:r w:rsidR="00546501" w:rsidRPr="00546501">
        <w:rPr>
          <w:i/>
          <w:iCs/>
          <w:lang w:eastAsia="ko-KR"/>
        </w:rPr>
        <w:t>In revision (post-review)</w:t>
      </w:r>
      <w:r w:rsidR="00546501">
        <w:rPr>
          <w:rFonts w:hint="eastAsia"/>
          <w:i/>
          <w:iCs/>
          <w:lang w:eastAsia="ko-KR"/>
        </w:rPr>
        <w:t>.</w:t>
      </w:r>
    </w:p>
    <w:p w14:paraId="49575B68" w14:textId="77777777" w:rsidR="000217AA" w:rsidRPr="000217AA" w:rsidRDefault="005A5F55" w:rsidP="000217AA">
      <w:pPr>
        <w:pStyle w:val="divdocumentulli"/>
        <w:numPr>
          <w:ilvl w:val="0"/>
          <w:numId w:val="4"/>
        </w:numPr>
        <w:spacing w:line="240" w:lineRule="auto"/>
        <w:ind w:leftChars="100" w:left="450" w:hanging="210"/>
        <w:rPr>
          <w:rStyle w:val="10"/>
        </w:rPr>
      </w:pPr>
      <w:proofErr w:type="spellStart"/>
      <w:r w:rsidRPr="005A5F55">
        <w:rPr>
          <w:rFonts w:eastAsia="Times New Roman"/>
        </w:rPr>
        <w:t>Eunbin</w:t>
      </w:r>
      <w:proofErr w:type="spellEnd"/>
      <w:r w:rsidRPr="005A5F55">
        <w:rPr>
          <w:rFonts w:eastAsia="Times New Roman"/>
        </w:rPr>
        <w:t xml:space="preserve"> Noh, </w:t>
      </w:r>
      <w:proofErr w:type="spellStart"/>
      <w:r w:rsidRPr="005A5F55">
        <w:rPr>
          <w:b/>
          <w:u w:val="single"/>
        </w:rPr>
        <w:t>Haein</w:t>
      </w:r>
      <w:proofErr w:type="spellEnd"/>
      <w:r w:rsidRPr="005A5F55">
        <w:rPr>
          <w:b/>
          <w:u w:val="single"/>
        </w:rPr>
        <w:t xml:space="preserve"> Jeon</w:t>
      </w:r>
      <w:r w:rsidRPr="005A5F55">
        <w:rPr>
          <w:rFonts w:eastAsia="Times New Roman"/>
        </w:rPr>
        <w:t xml:space="preserve">, </w:t>
      </w:r>
      <w:proofErr w:type="spellStart"/>
      <w:r w:rsidRPr="005A5F55">
        <w:rPr>
          <w:rFonts w:eastAsia="Times New Roman"/>
        </w:rPr>
        <w:t>Jinseo</w:t>
      </w:r>
      <w:proofErr w:type="spellEnd"/>
      <w:r w:rsidRPr="005A5F55">
        <w:rPr>
          <w:rFonts w:eastAsia="Times New Roman"/>
        </w:rPr>
        <w:t xml:space="preserve"> Kim, </w:t>
      </w:r>
      <w:proofErr w:type="spellStart"/>
      <w:r w:rsidRPr="005A5F55">
        <w:rPr>
          <w:rFonts w:eastAsia="Times New Roman"/>
        </w:rPr>
        <w:t>Chanyoung</w:t>
      </w:r>
      <w:proofErr w:type="spellEnd"/>
      <w:r w:rsidRPr="005A5F55">
        <w:rPr>
          <w:rFonts w:eastAsia="Times New Roman"/>
        </w:rPr>
        <w:t xml:space="preserve"> Lee, </w:t>
      </w:r>
      <w:proofErr w:type="spellStart"/>
      <w:r w:rsidRPr="005A5F55">
        <w:rPr>
          <w:rFonts w:eastAsia="Times New Roman"/>
        </w:rPr>
        <w:t>Junhwan</w:t>
      </w:r>
      <w:proofErr w:type="spellEnd"/>
      <w:r w:rsidRPr="005A5F55">
        <w:rPr>
          <w:rFonts w:eastAsia="Times New Roman"/>
        </w:rPr>
        <w:t xml:space="preserve"> Yu, Bo-Yeong Kang, and Jimin Oh,</w:t>
      </w:r>
      <w:r w:rsidRPr="005A5F55">
        <w:rPr>
          <w:rFonts w:eastAsia="Times New Roman"/>
        </w:rPr>
        <w:br/>
      </w:r>
      <w:r w:rsidRPr="005A5F55">
        <w:rPr>
          <w:i/>
        </w:rPr>
        <w:t>“</w:t>
      </w:r>
      <w:r w:rsidR="00D71B0B" w:rsidRPr="00D71B0B">
        <w:rPr>
          <w:i/>
        </w:rPr>
        <w:t>SEM image-based classification of manufacturing-induced microstructural evolution in Ni-rich cathodes</w:t>
      </w:r>
      <w:r w:rsidRPr="005A5F55">
        <w:rPr>
          <w:i/>
        </w:rPr>
        <w:t>,”</w:t>
      </w:r>
      <w:r w:rsidRPr="005A5F55">
        <w:rPr>
          <w:rFonts w:eastAsia="Times New Roman"/>
        </w:rPr>
        <w:br/>
      </w:r>
      <w:r w:rsidR="00A52EDE" w:rsidRPr="00A52EDE">
        <w:rPr>
          <w:i/>
          <w:iCs/>
        </w:rPr>
        <w:t>International Journal of Energy Research, </w:t>
      </w:r>
      <w:r w:rsidR="00A52EDE" w:rsidRPr="00A52EDE">
        <w:t>2026, 3779468, 11 pages,</w:t>
      </w:r>
      <w:r w:rsidR="000217AA">
        <w:rPr>
          <w:rFonts w:hint="eastAsia"/>
          <w:lang w:eastAsia="ko-KR"/>
        </w:rPr>
        <w:t xml:space="preserve"> July</w:t>
      </w:r>
      <w:r w:rsidR="00A52EDE" w:rsidRPr="00A52EDE">
        <w:t> 2026</w:t>
      </w:r>
      <w:r w:rsidR="00F67C34" w:rsidRPr="00A52EDE">
        <w:t>.</w:t>
      </w:r>
      <w:r w:rsidR="000217AA" w:rsidRPr="000217AA">
        <w:rPr>
          <w:rStyle w:val="10"/>
          <w:rFonts w:eastAsia="Times New Roman"/>
          <w:b/>
          <w:bCs/>
          <w:u w:val="single"/>
        </w:rPr>
        <w:t xml:space="preserve"> </w:t>
      </w:r>
    </w:p>
    <w:p w14:paraId="16786FD5" w14:textId="77777777" w:rsidR="00E3754C" w:rsidRDefault="00E3754C" w:rsidP="00E3754C">
      <w:pPr>
        <w:pStyle w:val="divdocumentulli"/>
        <w:numPr>
          <w:ilvl w:val="0"/>
          <w:numId w:val="4"/>
        </w:numPr>
        <w:spacing w:line="240" w:lineRule="auto"/>
        <w:ind w:leftChars="100" w:left="450" w:hanging="210"/>
      </w:pPr>
      <w:proofErr w:type="spellStart"/>
      <w:r>
        <w:rPr>
          <w:rStyle w:val="em"/>
          <w:rFonts w:hint="eastAsia"/>
          <w:lang w:eastAsia="ko-KR"/>
        </w:rPr>
        <w:lastRenderedPageBreak/>
        <w:t>Ruchitha</w:t>
      </w:r>
      <w:proofErr w:type="spellEnd"/>
      <w:r>
        <w:rPr>
          <w:rStyle w:val="em"/>
          <w:rFonts w:hint="eastAsia"/>
          <w:lang w:eastAsia="ko-KR"/>
        </w:rPr>
        <w:t xml:space="preserve"> </w:t>
      </w:r>
      <w:proofErr w:type="spellStart"/>
      <w:r>
        <w:rPr>
          <w:rStyle w:val="em"/>
          <w:rFonts w:hint="eastAsia"/>
          <w:lang w:eastAsia="ko-KR"/>
        </w:rPr>
        <w:t>Gangula</w:t>
      </w:r>
      <w:proofErr w:type="spellEnd"/>
      <w:r>
        <w:rPr>
          <w:rStyle w:val="em"/>
          <w:rFonts w:hint="eastAsia"/>
          <w:lang w:eastAsia="ko-KR"/>
        </w:rPr>
        <w:t xml:space="preserve">, </w:t>
      </w:r>
      <w:r>
        <w:rPr>
          <w:lang w:eastAsia="ko-KR"/>
        </w:rPr>
        <w:t xml:space="preserve">Hammed </w:t>
      </w:r>
      <w:proofErr w:type="spellStart"/>
      <w:r>
        <w:rPr>
          <w:lang w:eastAsia="ko-KR"/>
        </w:rPr>
        <w:t>Obasekore</w:t>
      </w:r>
      <w:proofErr w:type="spellEnd"/>
      <w:r>
        <w:rPr>
          <w:rFonts w:hint="eastAsia"/>
          <w:lang w:eastAsia="ko-KR"/>
        </w:rPr>
        <w:t xml:space="preserve">, </w:t>
      </w:r>
      <w:proofErr w:type="spellStart"/>
      <w:r w:rsidRPr="00620204">
        <w:rPr>
          <w:rFonts w:hint="eastAsia"/>
          <w:b/>
          <w:bCs/>
          <w:u w:val="single"/>
          <w:lang w:eastAsia="ko-KR"/>
        </w:rPr>
        <w:t>Haein</w:t>
      </w:r>
      <w:proofErr w:type="spellEnd"/>
      <w:r w:rsidRPr="00620204">
        <w:rPr>
          <w:rFonts w:hint="eastAsia"/>
          <w:b/>
          <w:bCs/>
          <w:u w:val="single"/>
          <w:lang w:eastAsia="ko-KR"/>
        </w:rPr>
        <w:t xml:space="preserve"> Jeon</w:t>
      </w:r>
      <w:r>
        <w:rPr>
          <w:rFonts w:hint="eastAsia"/>
          <w:lang w:eastAsia="ko-KR"/>
        </w:rPr>
        <w:t>, and Bo-Yeong Kang,</w:t>
      </w:r>
    </w:p>
    <w:p w14:paraId="25670C3B" w14:textId="77777777" w:rsidR="00E3754C" w:rsidRDefault="00E3754C" w:rsidP="00E3754C">
      <w:pPr>
        <w:pStyle w:val="divdocumentulli"/>
        <w:spacing w:line="240" w:lineRule="auto"/>
        <w:ind w:left="450"/>
        <w:rPr>
          <w:lang w:eastAsia="ko-KR"/>
        </w:rPr>
      </w:pPr>
      <w:r>
        <w:rPr>
          <w:lang w:eastAsia="ko-KR"/>
        </w:rPr>
        <w:t>“</w:t>
      </w:r>
      <w:r>
        <w:rPr>
          <w:rFonts w:hint="eastAsia"/>
          <w:lang w:eastAsia="ko-KR"/>
        </w:rPr>
        <w:t>Real-time Monitoring System for Industrial Worker Emotion State Using Vision Transformer-based Facial Expression Analysis,</w:t>
      </w:r>
      <w:r>
        <w:rPr>
          <w:lang w:eastAsia="ko-KR"/>
        </w:rPr>
        <w:t>”</w:t>
      </w:r>
    </w:p>
    <w:p w14:paraId="7D4D02B4" w14:textId="77777777" w:rsidR="00E3754C" w:rsidRPr="009E3A94" w:rsidRDefault="00E3754C" w:rsidP="00E3754C">
      <w:pPr>
        <w:pStyle w:val="divdocumentulli"/>
        <w:spacing w:line="240" w:lineRule="auto"/>
        <w:ind w:left="450"/>
        <w:rPr>
          <w:rStyle w:val="em"/>
          <w:i/>
          <w:iCs/>
          <w:lang w:eastAsia="ko-KR"/>
        </w:rPr>
      </w:pPr>
      <w:r>
        <w:rPr>
          <w:i/>
          <w:iCs/>
        </w:rPr>
        <w:t>The 62nd Winter Academic Conference of Korea Industrial Hygiene Association</w:t>
      </w:r>
      <w:r>
        <w:rPr>
          <w:rFonts w:hint="eastAsia"/>
          <w:lang w:eastAsia="ko-KR"/>
        </w:rPr>
        <w:t>, February 2026</w:t>
      </w:r>
      <w:r>
        <w:rPr>
          <w:rFonts w:hint="eastAsia"/>
          <w:i/>
          <w:iCs/>
          <w:lang w:eastAsia="ko-KR"/>
        </w:rPr>
        <w:t>.</w:t>
      </w:r>
    </w:p>
    <w:p w14:paraId="6D636B26" w14:textId="28A05E7E" w:rsidR="005A5F55" w:rsidRPr="000217AA" w:rsidRDefault="000217AA" w:rsidP="002C6E09">
      <w:pPr>
        <w:pStyle w:val="divdocumentulli"/>
        <w:numPr>
          <w:ilvl w:val="0"/>
          <w:numId w:val="1"/>
        </w:numPr>
        <w:spacing w:line="240" w:lineRule="auto"/>
        <w:ind w:leftChars="100" w:left="450" w:hanging="210"/>
        <w:rPr>
          <w:i/>
          <w:iCs/>
          <w:lang w:eastAsia="ko-KR"/>
        </w:rPr>
      </w:pPr>
      <w:proofErr w:type="spellStart"/>
      <w:r w:rsidRPr="000217AA">
        <w:rPr>
          <w:rStyle w:val="10"/>
          <w:rFonts w:eastAsia="Times New Roman"/>
          <w:b/>
          <w:bCs/>
          <w:u w:val="single"/>
        </w:rPr>
        <w:t>Haein</w:t>
      </w:r>
      <w:proofErr w:type="spellEnd"/>
      <w:r w:rsidRPr="000217AA">
        <w:rPr>
          <w:rStyle w:val="10"/>
          <w:rFonts w:eastAsia="Times New Roman"/>
          <w:b/>
          <w:bCs/>
          <w:u w:val="single"/>
        </w:rPr>
        <w:t xml:space="preserve"> Jeon</w:t>
      </w:r>
      <w:r w:rsidRPr="000217AA">
        <w:rPr>
          <w:rFonts w:eastAsia="Times New Roman"/>
        </w:rPr>
        <w:t xml:space="preserve">, </w:t>
      </w:r>
      <w:proofErr w:type="spellStart"/>
      <w:r w:rsidRPr="000217AA">
        <w:rPr>
          <w:rFonts w:eastAsia="Times New Roman"/>
        </w:rPr>
        <w:t>Donghun</w:t>
      </w:r>
      <w:proofErr w:type="spellEnd"/>
      <w:r w:rsidRPr="000217AA">
        <w:rPr>
          <w:rFonts w:eastAsia="Times New Roman"/>
        </w:rPr>
        <w:t xml:space="preserve"> Lee, Bo-Yeong Kang, and Jimin Oh,</w:t>
      </w:r>
      <w:r w:rsidRPr="000217AA">
        <w:rPr>
          <w:rFonts w:eastAsia="Times New Roman"/>
        </w:rPr>
        <w:br/>
        <w:t>“Bridging Data-Rich and Data-Poor Domains in Lithium-Ion Batteries Using SEM Data via CNN Transfer Learning,”</w:t>
      </w:r>
      <w:r w:rsidRPr="000217AA">
        <w:rPr>
          <w:rFonts w:eastAsia="Times New Roman"/>
        </w:rPr>
        <w:br/>
        <w:t xml:space="preserve">In </w:t>
      </w:r>
      <w:r w:rsidRPr="000217AA">
        <w:rPr>
          <w:rStyle w:val="em"/>
          <w:rFonts w:eastAsia="Times New Roman"/>
          <w:i/>
          <w:iCs/>
        </w:rPr>
        <w:t>AI for Accelerated Materials Discovery Workshop (AI4Mat)</w:t>
      </w:r>
      <w:r w:rsidRPr="000217AA">
        <w:rPr>
          <w:rFonts w:eastAsia="Times New Roman"/>
        </w:rPr>
        <w:t xml:space="preserve">, co-located with </w:t>
      </w:r>
      <w:proofErr w:type="spellStart"/>
      <w:r w:rsidRPr="000217AA">
        <w:rPr>
          <w:rFonts w:eastAsia="Times New Roman"/>
        </w:rPr>
        <w:t>NeurIPS</w:t>
      </w:r>
      <w:proofErr w:type="spellEnd"/>
      <w:r w:rsidRPr="000217AA">
        <w:rPr>
          <w:rFonts w:eastAsia="Times New Roman"/>
        </w:rPr>
        <w:t xml:space="preserve"> 2025, San Diego, USA, December 2025.</w:t>
      </w:r>
      <w:r w:rsidRPr="00620204">
        <w:rPr>
          <w:rStyle w:val="em"/>
          <w:rFonts w:hint="eastAsia"/>
          <w:lang w:eastAsia="ko-KR"/>
        </w:rPr>
        <w:t xml:space="preserve"> </w:t>
      </w:r>
    </w:p>
    <w:p w14:paraId="2123A874" w14:textId="63F29C4F" w:rsidR="001A6280" w:rsidRPr="00012D4E" w:rsidRDefault="007D44AB" w:rsidP="005A5F55">
      <w:pPr>
        <w:pStyle w:val="divdocumentulli"/>
        <w:numPr>
          <w:ilvl w:val="0"/>
          <w:numId w:val="1"/>
        </w:numPr>
        <w:spacing w:line="240" w:lineRule="auto"/>
        <w:ind w:left="437" w:hanging="210"/>
        <w:rPr>
          <w:i/>
          <w:iCs/>
          <w:lang w:eastAsia="ko-KR"/>
        </w:rPr>
      </w:pPr>
      <w:r w:rsidRPr="005A5F55">
        <w:rPr>
          <w:rFonts w:eastAsia="Times New Roman"/>
        </w:rPr>
        <w:t xml:space="preserve">Hye-Won Kim, </w:t>
      </w:r>
      <w:proofErr w:type="spellStart"/>
      <w:r w:rsidRPr="005A5F55">
        <w:rPr>
          <w:rStyle w:val="10"/>
          <w:rFonts w:eastAsia="Times New Roman"/>
          <w:b/>
          <w:bCs/>
          <w:u w:val="single"/>
        </w:rPr>
        <w:t>Haein</w:t>
      </w:r>
      <w:proofErr w:type="spellEnd"/>
      <w:r w:rsidRPr="005A5F55">
        <w:rPr>
          <w:rStyle w:val="10"/>
          <w:rFonts w:eastAsia="Times New Roman"/>
          <w:b/>
          <w:bCs/>
          <w:u w:val="single"/>
        </w:rPr>
        <w:t xml:space="preserve"> Jeon</w:t>
      </w:r>
      <w:r w:rsidRPr="005A5F55">
        <w:rPr>
          <w:rFonts w:eastAsia="Times New Roman"/>
        </w:rPr>
        <w:t>, Soo-Young Byun, Soo-Min Ji, Bo-Yeong Kang, and Ji-Young Lim,</w:t>
      </w:r>
      <w:r w:rsidRPr="005A5F55">
        <w:rPr>
          <w:rFonts w:eastAsia="Times New Roman"/>
        </w:rPr>
        <w:br/>
        <w:t>“Unsupervised Clustering-Based Analysis of Media Diaries of Adolescents and Segmentation of Media Literacy Education,”</w:t>
      </w:r>
      <w:r w:rsidRPr="005A5F55">
        <w:rPr>
          <w:rFonts w:eastAsia="Times New Roman"/>
        </w:rPr>
        <w:br/>
      </w:r>
      <w:r w:rsidRPr="005A5F55">
        <w:rPr>
          <w:rStyle w:val="em"/>
          <w:rFonts w:eastAsia="Times New Roman"/>
          <w:i/>
          <w:iCs/>
        </w:rPr>
        <w:t>Proceedings of the Fall Conference of the Korean Home Economics Association</w:t>
      </w:r>
      <w:r w:rsidRPr="005A5F55">
        <w:rPr>
          <w:rFonts w:eastAsia="Times New Roman"/>
        </w:rPr>
        <w:t xml:space="preserve">, October 2024. </w:t>
      </w:r>
    </w:p>
    <w:p w14:paraId="617F0F9F" w14:textId="77777777" w:rsidR="009E3A94" w:rsidRDefault="00012D4E" w:rsidP="009E3A94">
      <w:pPr>
        <w:pStyle w:val="divdocumentulli"/>
        <w:numPr>
          <w:ilvl w:val="0"/>
          <w:numId w:val="4"/>
        </w:numPr>
        <w:spacing w:line="240" w:lineRule="auto"/>
        <w:ind w:leftChars="100" w:left="450" w:hanging="210"/>
        <w:rPr>
          <w:rStyle w:val="em"/>
        </w:rPr>
      </w:pPr>
      <w:proofErr w:type="spellStart"/>
      <w:r w:rsidRPr="00012D4E">
        <w:rPr>
          <w:b/>
          <w:bCs/>
          <w:u w:val="single"/>
          <w:lang w:eastAsia="ko-KR"/>
        </w:rPr>
        <w:t>Haein</w:t>
      </w:r>
      <w:proofErr w:type="spellEnd"/>
      <w:r w:rsidRPr="00012D4E">
        <w:rPr>
          <w:b/>
          <w:bCs/>
          <w:u w:val="single"/>
          <w:lang w:eastAsia="ko-KR"/>
        </w:rPr>
        <w:t xml:space="preserve"> Jeon</w:t>
      </w:r>
      <w:r w:rsidRPr="00012D4E">
        <w:rPr>
          <w:lang w:eastAsia="ko-KR"/>
        </w:rPr>
        <w:t xml:space="preserve">, </w:t>
      </w:r>
      <w:proofErr w:type="spellStart"/>
      <w:r w:rsidRPr="00012D4E">
        <w:rPr>
          <w:lang w:eastAsia="ko-KR"/>
        </w:rPr>
        <w:t>Jeonghun</w:t>
      </w:r>
      <w:proofErr w:type="spellEnd"/>
      <w:r w:rsidRPr="00012D4E">
        <w:rPr>
          <w:lang w:eastAsia="ko-KR"/>
        </w:rPr>
        <w:t xml:space="preserve"> Kang, and Bo-Yeong Kang, </w:t>
      </w:r>
      <w:r w:rsidR="00C42281">
        <w:rPr>
          <w:lang w:eastAsia="ko-KR"/>
        </w:rPr>
        <w:br/>
      </w:r>
      <w:r w:rsidRPr="00012D4E">
        <w:rPr>
          <w:lang w:eastAsia="ko-KR"/>
        </w:rPr>
        <w:t>“</w:t>
      </w:r>
      <w:r w:rsidRPr="00C42281">
        <w:rPr>
          <w:i/>
          <w:iCs/>
          <w:lang w:eastAsia="ko-KR"/>
        </w:rPr>
        <w:t>Deep Reinforcement Learning-Based Cooperative Robot Using Facial Feedback</w:t>
      </w:r>
      <w:r w:rsidRPr="00012D4E">
        <w:rPr>
          <w:lang w:eastAsia="ko-KR"/>
        </w:rPr>
        <w:t xml:space="preserve">,” </w:t>
      </w:r>
      <w:r>
        <w:rPr>
          <w:lang w:eastAsia="ko-KR"/>
        </w:rPr>
        <w:br/>
      </w:r>
      <w:r w:rsidRPr="00C42281">
        <w:rPr>
          <w:i/>
          <w:iCs/>
          <w:lang w:eastAsia="ko-KR"/>
        </w:rPr>
        <w:t>Journal of Korea Robotics Society</w:t>
      </w:r>
      <w:r w:rsidRPr="00012D4E">
        <w:rPr>
          <w:lang w:eastAsia="ko-KR"/>
        </w:rPr>
        <w:t>, vol. 17, no. 3, pp. 264–272, September 2022. (KCI)</w:t>
      </w:r>
      <w:r w:rsidR="009E3A94" w:rsidRPr="009E3A94">
        <w:rPr>
          <w:rStyle w:val="em"/>
          <w:rFonts w:hint="eastAsia"/>
          <w:lang w:eastAsia="ko-KR"/>
        </w:rPr>
        <w:t xml:space="preserve"> </w:t>
      </w:r>
    </w:p>
    <w:p w14:paraId="2123A875" w14:textId="45515AAD" w:rsidR="001A6280" w:rsidRDefault="007D44AB" w:rsidP="00824DD1">
      <w:pPr>
        <w:pStyle w:val="divdocumentdivheading"/>
        <w:tabs>
          <w:tab w:val="left" w:pos="4237"/>
          <w:tab w:val="left" w:pos="10420"/>
        </w:tabs>
        <w:spacing w:before="260" w:line="240" w:lineRule="auto"/>
        <w:ind w:leftChars="40" w:left="96"/>
        <w:jc w:val="center"/>
        <w:rPr>
          <w:smallCaps/>
        </w:rPr>
      </w:pP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PROJECTS   </w:t>
      </w:r>
      <w:r>
        <w:rPr>
          <w:rFonts w:eastAsia="Times New Roman"/>
          <w:strike/>
          <w:color w:val="000000"/>
          <w:sz w:val="30"/>
        </w:rPr>
        <w:tab/>
      </w:r>
    </w:p>
    <w:p w14:paraId="51B52F6E" w14:textId="4D92B734" w:rsidR="007A34B6" w:rsidRDefault="007A34B6" w:rsidP="00824DD1">
      <w:pPr>
        <w:pStyle w:val="divdocumentulli"/>
        <w:numPr>
          <w:ilvl w:val="0"/>
          <w:numId w:val="5"/>
        </w:numPr>
        <w:spacing w:line="240" w:lineRule="auto"/>
        <w:ind w:leftChars="40" w:left="306" w:hanging="210"/>
        <w:rPr>
          <w:b/>
        </w:rPr>
      </w:pPr>
      <w:r>
        <w:rPr>
          <w:b/>
        </w:rPr>
        <w:t>Calibrating Physics Education with Misconception-Tuned Lightweight LLM</w:t>
      </w:r>
      <w:r>
        <w:rPr>
          <w:rFonts w:hint="eastAsia"/>
          <w:b/>
          <w:lang w:eastAsia="ko-KR"/>
        </w:rPr>
        <w:t>,</w:t>
      </w:r>
    </w:p>
    <w:p w14:paraId="02C105A4" w14:textId="009807AB" w:rsidR="007A34B6" w:rsidRPr="00665963" w:rsidRDefault="000C5E43" w:rsidP="007A34B6">
      <w:pPr>
        <w:pStyle w:val="divdocumentulli"/>
        <w:spacing w:line="240" w:lineRule="auto"/>
        <w:ind w:left="306"/>
        <w:rPr>
          <w:i/>
          <w:iCs/>
          <w:lang w:eastAsia="ko-KR"/>
        </w:rPr>
      </w:pPr>
      <w:r>
        <w:rPr>
          <w:rFonts w:eastAsia="Times New Roman"/>
        </w:rPr>
        <w:t>Core Research Grants (Type B) / New Basic Research Projects, Ministry of Science and ICT</w:t>
      </w:r>
      <w:r>
        <w:rPr>
          <w:rFonts w:hint="eastAsia"/>
          <w:lang w:eastAsia="ko-KR"/>
        </w:rPr>
        <w:t xml:space="preserve"> </w:t>
      </w:r>
      <w:r>
        <w:rPr>
          <w:rFonts w:eastAsia="Times New Roman"/>
        </w:rPr>
        <w:t>(MSIT),</w:t>
      </w:r>
      <w:r>
        <w:rPr>
          <w:rFonts w:eastAsia="Times New Roman"/>
        </w:rPr>
        <w:br/>
        <w:t>Apr. 2026 – Feb. 2030.</w:t>
      </w:r>
      <w:r>
        <w:rPr>
          <w:rFonts w:hint="eastAsia"/>
          <w:lang w:eastAsia="ko-KR"/>
        </w:rPr>
        <w:t xml:space="preserve"> </w:t>
      </w:r>
      <w:r>
        <w:rPr>
          <w:i/>
          <w:iCs/>
          <w:lang w:eastAsia="ko-KR"/>
        </w:rPr>
        <w:t>(Research Associate)</w:t>
      </w:r>
    </w:p>
    <w:p w14:paraId="5B410129" w14:textId="77777777" w:rsidR="00EF0626" w:rsidRPr="00CF6EA1" w:rsidRDefault="00EF0626" w:rsidP="00EF0626">
      <w:pPr>
        <w:pStyle w:val="divdocumentulli"/>
        <w:numPr>
          <w:ilvl w:val="0"/>
          <w:numId w:val="5"/>
        </w:numPr>
        <w:spacing w:line="240" w:lineRule="auto"/>
        <w:ind w:leftChars="40" w:left="306" w:hanging="210"/>
        <w:rPr>
          <w:b/>
          <w:bCs/>
        </w:rPr>
      </w:pPr>
      <w:r>
        <w:rPr>
          <w:b/>
          <w:bCs/>
        </w:rPr>
        <w:t xml:space="preserve">Digital Twin and ML-Based Battery-BMS Performance and Safety Optimization, </w:t>
      </w:r>
    </w:p>
    <w:p w14:paraId="67D65763" w14:textId="77777777" w:rsidR="00EF0626" w:rsidRPr="007A34B6" w:rsidRDefault="00EF0626" w:rsidP="00EF0626">
      <w:pPr>
        <w:pStyle w:val="divdocumentulli"/>
        <w:spacing w:line="240" w:lineRule="auto"/>
        <w:ind w:left="306"/>
      </w:pPr>
      <w:r>
        <w:t xml:space="preserve">Basic Research Lab Support Program, Ministry of Science and ICT (MSIT), Apr. 2026 – Present. </w:t>
      </w:r>
      <w:r>
        <w:rPr>
          <w:i/>
        </w:rPr>
        <w:t>(Postdoctoral Researcher)</w:t>
      </w:r>
    </w:p>
    <w:p w14:paraId="00BA0297" w14:textId="77777777" w:rsidR="00EF0626" w:rsidRDefault="00EF0626" w:rsidP="00EF0626">
      <w:pPr>
        <w:pStyle w:val="divdocumentulli"/>
        <w:numPr>
          <w:ilvl w:val="0"/>
          <w:numId w:val="5"/>
        </w:numPr>
        <w:spacing w:line="240" w:lineRule="auto"/>
        <w:ind w:leftChars="40" w:left="306" w:hanging="210"/>
      </w:pPr>
      <w:r>
        <w:rPr>
          <w:rStyle w:val="10"/>
          <w:rFonts w:eastAsia="Times New Roman"/>
          <w:b/>
          <w:bCs/>
        </w:rPr>
        <w:t>Comparative Analysis of Adolescent Media Diaries Using Unsupervised Learning</w:t>
      </w:r>
      <w:r>
        <w:rPr>
          <w:rFonts w:eastAsia="Times New Roman"/>
        </w:rPr>
        <w:t>,</w:t>
      </w:r>
      <w:r>
        <w:rPr>
          <w:rFonts w:eastAsia="Times New Roman"/>
        </w:rPr>
        <w:br/>
        <w:t>Graduate Student Autonomous Research Program,</w:t>
      </w:r>
      <w:r>
        <w:rPr>
          <w:rFonts w:eastAsia="Times New Roman"/>
        </w:rPr>
        <w:br/>
        <w:t>Apr. 2024 – Feb. 2025.</w:t>
      </w:r>
    </w:p>
    <w:p w14:paraId="7F6E2559" w14:textId="77777777" w:rsidR="00EF0626" w:rsidRDefault="00EF0626" w:rsidP="00EF0626">
      <w:pPr>
        <w:pStyle w:val="divdocumentulli"/>
        <w:numPr>
          <w:ilvl w:val="0"/>
          <w:numId w:val="5"/>
        </w:numPr>
        <w:spacing w:line="240" w:lineRule="auto"/>
        <w:ind w:leftChars="40" w:left="306" w:hanging="210"/>
      </w:pPr>
      <w:r>
        <w:rPr>
          <w:rStyle w:val="10"/>
          <w:rFonts w:eastAsia="Times New Roman"/>
          <w:b/>
          <w:bCs/>
        </w:rPr>
        <w:t>Evolutionary Cooperative Robot Development Using Distributed Deep Reinforcement Learning</w:t>
      </w:r>
      <w:r>
        <w:rPr>
          <w:rFonts w:eastAsia="Times New Roman"/>
        </w:rPr>
        <w:t>,</w:t>
      </w:r>
      <w:r>
        <w:rPr>
          <w:rFonts w:eastAsia="Times New Roman"/>
        </w:rPr>
        <w:br/>
        <w:t>Mid-career Research Project, Ministry of Science and ICT (MSIT),</w:t>
      </w:r>
      <w:r>
        <w:rPr>
          <w:rFonts w:eastAsia="Times New Roman"/>
        </w:rPr>
        <w:br/>
        <w:t xml:space="preserve">Mar. 2019 – Feb. 2022. </w:t>
      </w:r>
      <w:r>
        <w:rPr>
          <w:rStyle w:val="em"/>
          <w:rFonts w:eastAsia="Times New Roman"/>
          <w:i/>
          <w:iCs/>
        </w:rPr>
        <w:t>(Research Assistant)</w:t>
      </w:r>
    </w:p>
    <w:p w14:paraId="2123A87A" w14:textId="33AD1669" w:rsidR="001A6280" w:rsidRDefault="007D44AB" w:rsidP="00F63344">
      <w:pPr>
        <w:pStyle w:val="divdocumentdivheading"/>
        <w:tabs>
          <w:tab w:val="left" w:pos="3048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RESEARCH EXPERIENCE   </w:t>
      </w:r>
      <w:r>
        <w:rPr>
          <w:rFonts w:eastAsia="Times New Roman"/>
          <w:strike/>
          <w:color w:val="000000"/>
          <w:sz w:val="30"/>
        </w:rPr>
        <w:tab/>
      </w:r>
    </w:p>
    <w:p w14:paraId="2123A87B" w14:textId="4DA0E4CC" w:rsidR="001A6280" w:rsidRPr="00FA0146" w:rsidRDefault="006B5353" w:rsidP="00824DD1">
      <w:pPr>
        <w:pStyle w:val="p"/>
        <w:spacing w:line="240" w:lineRule="auto"/>
        <w:ind w:leftChars="100" w:left="240"/>
        <w:rPr>
          <w:rFonts w:eastAsia="굴림"/>
          <w:lang w:eastAsia="ko-KR"/>
        </w:rPr>
      </w:pPr>
      <w:r>
        <w:rPr>
          <w:rFonts w:eastAsia="굴림" w:hint="eastAsia"/>
          <w:b/>
          <w:lang w:eastAsia="ko-KR"/>
        </w:rPr>
        <w:t xml:space="preserve">ESSL </w:t>
      </w:r>
      <w:r>
        <w:rPr>
          <w:rFonts w:eastAsia="굴림"/>
          <w:b/>
          <w:lang w:eastAsia="ko-KR"/>
        </w:rPr>
        <w:t xml:space="preserve">Postdoctoral Researcher | </w:t>
      </w:r>
      <w:r>
        <w:rPr>
          <w:rFonts w:eastAsia="굴림"/>
          <w:bCs/>
          <w:lang w:eastAsia="ko-KR"/>
        </w:rPr>
        <w:t xml:space="preserve">Apr. 2026 – Present | </w:t>
      </w:r>
      <w:r>
        <w:rPr>
          <w:rFonts w:eastAsia="굴림"/>
          <w:b/>
          <w:lang w:eastAsia="ko-KR"/>
        </w:rPr>
        <w:t>Kyungpook National University</w:t>
      </w:r>
      <w:r>
        <w:rPr>
          <w:rFonts w:eastAsia="굴림"/>
          <w:b/>
          <w:lang w:eastAsia="ko-KR"/>
        </w:rPr>
        <w:br/>
        <w:t>Artificial Intelligence Robot Lab Researcher</w:t>
      </w:r>
      <w:r>
        <w:rPr>
          <w:rFonts w:eastAsia="굴림"/>
          <w:lang w:eastAsia="ko-KR"/>
        </w:rPr>
        <w:t xml:space="preserve"> | Jan 2020 – Feb 2026 </w:t>
      </w:r>
      <w:r>
        <w:rPr>
          <w:rFonts w:eastAsia="굴림"/>
          <w:bCs/>
          <w:lang w:eastAsia="ko-KR"/>
        </w:rPr>
        <w:t xml:space="preserve">| </w:t>
      </w:r>
      <w:r>
        <w:rPr>
          <w:rFonts w:eastAsia="굴림"/>
          <w:b/>
          <w:lang w:eastAsia="ko-KR"/>
        </w:rPr>
        <w:t>Kyungpook National University</w:t>
      </w:r>
      <w:r>
        <w:rPr>
          <w:rFonts w:eastAsia="굴림"/>
          <w:lang w:eastAsia="ko-KR"/>
        </w:rPr>
        <w:br/>
      </w:r>
      <w:r>
        <w:rPr>
          <w:rFonts w:eastAsia="굴림"/>
          <w:b/>
          <w:lang w:eastAsia="ko-KR"/>
        </w:rPr>
        <w:t>Technical Consultant</w:t>
      </w:r>
      <w:r>
        <w:rPr>
          <w:rFonts w:eastAsia="굴림"/>
          <w:w w:val="95"/>
          <w:lang w:eastAsia="ko-KR"/>
        </w:rPr>
        <w:t>– Vision-Based Tool Lifetime Estimation</w:t>
      </w:r>
      <w:r>
        <w:rPr>
          <w:rFonts w:eastAsia="굴림"/>
          <w:lang w:eastAsia="ko-KR"/>
        </w:rPr>
        <w:t xml:space="preserve"> | July 2025 – October 2025 | </w:t>
      </w:r>
      <w:r>
        <w:rPr>
          <w:rFonts w:eastAsia="굴림"/>
          <w:b/>
          <w:lang w:eastAsia="ko-KR"/>
        </w:rPr>
        <w:t>CHAMPDIA</w:t>
      </w:r>
      <w:r>
        <w:rPr>
          <w:rFonts w:eastAsia="굴림"/>
          <w:lang w:eastAsia="ko-KR"/>
        </w:rPr>
        <w:br/>
      </w:r>
      <w:r>
        <w:rPr>
          <w:rFonts w:eastAsia="굴림"/>
          <w:b/>
          <w:lang w:eastAsia="ko-KR"/>
        </w:rPr>
        <w:t>Outsourced Researcher</w:t>
      </w:r>
      <w:r>
        <w:rPr>
          <w:rFonts w:eastAsia="굴림"/>
          <w:w w:val="95"/>
          <w:lang w:eastAsia="ko-KR"/>
        </w:rPr>
        <w:t xml:space="preserve">– </w:t>
      </w:r>
      <w:r>
        <w:rPr>
          <w:rFonts w:eastAsia="굴림"/>
          <w:lang w:eastAsia="ko-KR"/>
        </w:rPr>
        <w:t xml:space="preserve">Robot Vision-Based Joint Tracking Project | July 2025 – August 2025 | </w:t>
      </w:r>
      <w:r>
        <w:rPr>
          <w:rFonts w:eastAsia="굴림"/>
          <w:b/>
          <w:lang w:eastAsia="ko-KR"/>
        </w:rPr>
        <w:t>MDX</w:t>
      </w:r>
      <w:r>
        <w:rPr>
          <w:rFonts w:eastAsia="굴림"/>
          <w:lang w:eastAsia="ko-KR"/>
        </w:rPr>
        <w:br/>
      </w:r>
      <w:r>
        <w:rPr>
          <w:rFonts w:eastAsia="굴림"/>
          <w:b/>
          <w:lang w:eastAsia="ko-KR"/>
        </w:rPr>
        <w:t>Undergraduate Research Assistant</w:t>
      </w:r>
      <w:r>
        <w:rPr>
          <w:rFonts w:eastAsia="굴림"/>
          <w:lang w:eastAsia="ko-KR"/>
        </w:rPr>
        <w:t xml:space="preserve"> | Educational NLP | 2019 | </w:t>
      </w:r>
      <w:r>
        <w:rPr>
          <w:rFonts w:eastAsia="굴림"/>
          <w:b/>
          <w:lang w:eastAsia="ko-KR"/>
        </w:rPr>
        <w:t>Kyungpook National University</w:t>
      </w:r>
    </w:p>
    <w:p w14:paraId="2123A87C" w14:textId="124178CA" w:rsidR="001A6280" w:rsidRDefault="007D44AB" w:rsidP="00F63344">
      <w:pPr>
        <w:pStyle w:val="divdocumentdivheading"/>
        <w:tabs>
          <w:tab w:val="left" w:pos="3065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TEACHING EXPERIENCE   </w:t>
      </w:r>
      <w:r>
        <w:rPr>
          <w:rFonts w:eastAsia="Times New Roman"/>
          <w:strike/>
          <w:color w:val="000000"/>
          <w:sz w:val="30"/>
        </w:rPr>
        <w:tab/>
      </w:r>
    </w:p>
    <w:p w14:paraId="5E88A588" w14:textId="5985F6D8" w:rsidR="00C113EB" w:rsidRPr="00C113EB" w:rsidRDefault="00C113EB" w:rsidP="00824DD1">
      <w:pPr>
        <w:pStyle w:val="a5"/>
        <w:numPr>
          <w:ilvl w:val="0"/>
          <w:numId w:val="14"/>
        </w:numPr>
        <w:ind w:left="58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</w:t>
      </w:r>
      <w:r>
        <w:rPr>
          <w:rFonts w:ascii="Times New Roman" w:hAnsi="Times New Roman" w:cs="Times New Roman"/>
        </w:rPr>
        <w:t xml:space="preserve">, Kyungpook National Univ. (KNU): Human and Artificial Intelligence (Fall 2025) </w:t>
      </w:r>
      <w:hyperlink r:id="rId13" w:history="1">
        <w:r>
          <w:rPr>
            <w:rStyle w:val="a3"/>
            <w:rFonts w:ascii="Times New Roman" w:hAnsi="Times New Roman" w:cs="Times New Roman"/>
          </w:rPr>
          <w:t>[</w:t>
        </w:r>
        <w:r>
          <w:rPr>
            <w:rStyle w:val="a3"/>
            <w:rFonts w:ascii="Times New Roman" w:hAnsi="Times New Roman" w:cs="Times New Roman"/>
            <w:i/>
          </w:rPr>
          <w:t>Slides</w:t>
        </w:r>
        <w:r>
          <w:rPr>
            <w:rStyle w:val="a3"/>
            <w:rFonts w:ascii="Times New Roman" w:hAnsi="Times New Roman" w:cs="Times New Roman"/>
          </w:rPr>
          <w:t>]</w:t>
        </w:r>
      </w:hyperlink>
    </w:p>
    <w:p w14:paraId="3B43469F" w14:textId="0C27E4D9" w:rsidR="00C113EB" w:rsidRPr="00C113EB" w:rsidRDefault="00C113EB" w:rsidP="00824DD1">
      <w:pPr>
        <w:pStyle w:val="a5"/>
        <w:numPr>
          <w:ilvl w:val="0"/>
          <w:numId w:val="14"/>
        </w:numPr>
        <w:ind w:left="58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Teaching Assistant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w w:val="90"/>
        </w:rPr>
        <w:t xml:space="preserve">KNU: </w:t>
      </w:r>
      <w:r>
        <w:rPr>
          <w:rFonts w:ascii="Times New Roman" w:hAnsi="Times New Roman" w:cs="Times New Roman"/>
        </w:rPr>
        <w:t>AI Design, Human and Artificial Intelligence, C/C++ Programming, Engineering Mathematics I &amp; II (2022 Spring–</w:t>
      </w:r>
      <w:r>
        <w:rPr>
          <w:rFonts w:ascii="Times New Roman" w:hAnsi="Times New Roman" w:cs="Times New Roman"/>
          <w:w w:val="90"/>
        </w:rPr>
        <w:t>2024 Fall)</w:t>
      </w:r>
    </w:p>
    <w:p w14:paraId="1EF9110A" w14:textId="3439E1E9" w:rsidR="00C113EB" w:rsidRPr="00C113EB" w:rsidRDefault="00C113EB" w:rsidP="00824DD1">
      <w:pPr>
        <w:pStyle w:val="a5"/>
        <w:numPr>
          <w:ilvl w:val="0"/>
          <w:numId w:val="14"/>
        </w:numPr>
        <w:ind w:left="58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Teacher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Wolsoe</w:t>
      </w:r>
      <w:proofErr w:type="spellEnd"/>
      <w:r>
        <w:rPr>
          <w:rFonts w:ascii="Times New Roman" w:hAnsi="Times New Roman" w:cs="Times New Roman"/>
        </w:rPr>
        <w:t xml:space="preserve"> Middle School: English Teaching Practicum (May 2019)</w:t>
      </w:r>
    </w:p>
    <w:p w14:paraId="2123A889" w14:textId="77777777" w:rsidR="001A6280" w:rsidRDefault="007D44AB" w:rsidP="00F63344">
      <w:pPr>
        <w:pStyle w:val="divdocumentdivheading"/>
        <w:tabs>
          <w:tab w:val="left" w:pos="2894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PROFESSIONAL ACTIVITIES   </w:t>
      </w:r>
      <w:r>
        <w:rPr>
          <w:rFonts w:eastAsia="Times New Roman"/>
          <w:strike/>
          <w:color w:val="000000"/>
          <w:sz w:val="30"/>
        </w:rPr>
        <w:tab/>
      </w:r>
    </w:p>
    <w:p w14:paraId="2123A88A" w14:textId="77777777" w:rsidR="001A6280" w:rsidRDefault="007D44AB" w:rsidP="00F63344">
      <w:pPr>
        <w:pStyle w:val="p"/>
        <w:spacing w:line="240" w:lineRule="auto"/>
      </w:pPr>
      <w:r>
        <w:rPr>
          <w:rStyle w:val="10"/>
          <w:rFonts w:eastAsia="Times New Roman"/>
          <w:b/>
          <w:bCs/>
        </w:rPr>
        <w:t>Reviewer</w:t>
      </w:r>
      <w:r>
        <w:rPr>
          <w:rFonts w:eastAsia="Times New Roman"/>
        </w:rPr>
        <w:t> </w:t>
      </w:r>
    </w:p>
    <w:p w14:paraId="46DBA31D" w14:textId="3F999E6E" w:rsidR="00242CD0" w:rsidRPr="00242CD0" w:rsidRDefault="00242CD0" w:rsidP="00824DD1">
      <w:pPr>
        <w:pStyle w:val="divdocumentulli"/>
        <w:numPr>
          <w:ilvl w:val="0"/>
          <w:numId w:val="6"/>
        </w:numPr>
        <w:spacing w:line="240" w:lineRule="auto"/>
        <w:ind w:left="437" w:hanging="210"/>
        <w:rPr>
          <w:rStyle w:val="10"/>
        </w:rPr>
      </w:pPr>
      <w:r>
        <w:rPr>
          <w:rStyle w:val="10"/>
          <w:rFonts w:eastAsia="Times New Roman"/>
          <w:b/>
          <w:bCs/>
        </w:rPr>
        <w:t>Expert Systems with Application</w:t>
      </w:r>
      <w:r w:rsidR="001570F2">
        <w:rPr>
          <w:rStyle w:val="10"/>
          <w:rFonts w:hint="eastAsia"/>
          <w:b/>
          <w:bCs/>
          <w:lang w:eastAsia="ko-KR"/>
        </w:rPr>
        <w:t>s</w:t>
      </w:r>
      <w:r>
        <w:rPr>
          <w:rStyle w:val="10"/>
          <w:rFonts w:eastAsia="Times New Roman"/>
          <w:b/>
          <w:bCs/>
        </w:rPr>
        <w:t xml:space="preserve"> </w:t>
      </w:r>
      <w:r>
        <w:rPr>
          <w:rStyle w:val="em"/>
          <w:rFonts w:eastAsia="Times New Roman"/>
          <w:i/>
          <w:iCs/>
        </w:rPr>
        <w:t>(SCIE)</w:t>
      </w:r>
      <w:r>
        <w:rPr>
          <w:rFonts w:eastAsia="Times New Roman"/>
        </w:rPr>
        <w:t>, 2026</w:t>
      </w:r>
    </w:p>
    <w:p w14:paraId="2123A88C" w14:textId="645C9BDF" w:rsidR="001A6280" w:rsidRDefault="007D44AB" w:rsidP="00824DD1">
      <w:pPr>
        <w:pStyle w:val="divdocumentulli"/>
        <w:numPr>
          <w:ilvl w:val="0"/>
          <w:numId w:val="6"/>
        </w:numPr>
        <w:spacing w:line="240" w:lineRule="auto"/>
        <w:ind w:left="437" w:hanging="210"/>
      </w:pPr>
      <w:r>
        <w:rPr>
          <w:rStyle w:val="10"/>
          <w:rFonts w:eastAsia="Times New Roman"/>
          <w:b/>
          <w:bCs/>
        </w:rPr>
        <w:t>The Journal of Supercomputing</w:t>
      </w:r>
      <w:r>
        <w:rPr>
          <w:rFonts w:eastAsia="Times New Roman"/>
        </w:rPr>
        <w:t xml:space="preserve"> </w:t>
      </w:r>
      <w:r>
        <w:rPr>
          <w:rStyle w:val="em"/>
          <w:rFonts w:eastAsia="Times New Roman"/>
          <w:i/>
          <w:iCs/>
        </w:rPr>
        <w:t>(SCIE)</w:t>
      </w:r>
      <w:r>
        <w:rPr>
          <w:rFonts w:eastAsia="Times New Roman"/>
        </w:rPr>
        <w:t>, 2025</w:t>
      </w:r>
    </w:p>
    <w:p w14:paraId="4C1F6A7E" w14:textId="22AADC01" w:rsidR="00F0207B" w:rsidRDefault="007D44AB" w:rsidP="00242CD0">
      <w:pPr>
        <w:pStyle w:val="divdocumentulli"/>
        <w:numPr>
          <w:ilvl w:val="0"/>
          <w:numId w:val="6"/>
        </w:numPr>
        <w:spacing w:line="240" w:lineRule="auto"/>
        <w:ind w:left="437" w:hanging="210"/>
        <w:rPr>
          <w:rFonts w:eastAsia="Times New Roman"/>
        </w:rPr>
      </w:pPr>
      <w:r>
        <w:rPr>
          <w:rStyle w:val="10"/>
          <w:rFonts w:eastAsia="Times New Roman"/>
          <w:b/>
          <w:bCs/>
        </w:rPr>
        <w:t>Journal of Korea Robotics Society</w:t>
      </w:r>
      <w:r>
        <w:rPr>
          <w:rFonts w:eastAsia="Times New Roman"/>
        </w:rPr>
        <w:t xml:space="preserve"> </w:t>
      </w:r>
      <w:r>
        <w:rPr>
          <w:rStyle w:val="em"/>
          <w:rFonts w:eastAsia="Times New Roman"/>
          <w:i/>
          <w:iCs/>
        </w:rPr>
        <w:t>(KCI)</w:t>
      </w:r>
      <w:r>
        <w:rPr>
          <w:rFonts w:eastAsia="Times New Roman"/>
        </w:rPr>
        <w:t>, 2023–2024</w:t>
      </w:r>
    </w:p>
    <w:p w14:paraId="385B53CE" w14:textId="341CB1F1" w:rsidR="00F7015F" w:rsidRPr="00F0207B" w:rsidRDefault="00F0207B" w:rsidP="00F0207B">
      <w:pPr>
        <w:spacing w:line="240" w:lineRule="auto"/>
        <w:textAlignment w:val="auto"/>
        <w:rPr>
          <w:lang w:eastAsia="ko-KR"/>
        </w:rPr>
      </w:pPr>
      <w:r>
        <w:rPr>
          <w:rFonts w:eastAsia="Times New Roman"/>
        </w:rPr>
        <w:br w:type="page"/>
      </w:r>
    </w:p>
    <w:p w14:paraId="3FEEFC8C" w14:textId="77777777" w:rsidR="00671ABD" w:rsidRDefault="00671ABD" w:rsidP="00F63344">
      <w:pPr>
        <w:pStyle w:val="p"/>
        <w:spacing w:line="240" w:lineRule="auto"/>
      </w:pPr>
      <w:r>
        <w:rPr>
          <w:rStyle w:val="10"/>
          <w:rFonts w:eastAsia="Times New Roman"/>
          <w:b/>
          <w:bCs/>
        </w:rPr>
        <w:lastRenderedPageBreak/>
        <w:t>Committee &amp; Evaluation Service</w:t>
      </w:r>
    </w:p>
    <w:p w14:paraId="4E5B63B2" w14:textId="77777777" w:rsidR="00671ABD" w:rsidRDefault="00671ABD" w:rsidP="00824DD1">
      <w:pPr>
        <w:pStyle w:val="divdocumentulli"/>
        <w:numPr>
          <w:ilvl w:val="0"/>
          <w:numId w:val="8"/>
        </w:numPr>
        <w:spacing w:line="240" w:lineRule="auto"/>
        <w:ind w:left="437" w:hanging="210"/>
      </w:pPr>
      <w:r>
        <w:rPr>
          <w:rFonts w:eastAsia="Times New Roman"/>
        </w:rPr>
        <w:t xml:space="preserve">External Interview Panel Member for the Selection of Robot Companies for the AI Care Robot Public Project, </w:t>
      </w:r>
      <w:proofErr w:type="spellStart"/>
      <w:r>
        <w:rPr>
          <w:rFonts w:eastAsia="Times New Roman"/>
        </w:rPr>
        <w:t>Uiseong</w:t>
      </w:r>
      <w:proofErr w:type="spellEnd"/>
      <w:r>
        <w:rPr>
          <w:rFonts w:eastAsia="Times New Roman"/>
        </w:rPr>
        <w:t xml:space="preserve"> County Office, </w:t>
      </w:r>
      <w:proofErr w:type="spellStart"/>
      <w:r>
        <w:rPr>
          <w:rFonts w:eastAsia="Times New Roman"/>
        </w:rPr>
        <w:t>Gyeongbuk</w:t>
      </w:r>
      <w:proofErr w:type="spellEnd"/>
      <w:r>
        <w:rPr>
          <w:rFonts w:eastAsia="Times New Roman"/>
        </w:rPr>
        <w:t>, Korea, February 24, 2023.</w:t>
      </w:r>
    </w:p>
    <w:p w14:paraId="2BDFB351" w14:textId="77777777" w:rsidR="00671ABD" w:rsidRDefault="00671ABD" w:rsidP="00F63344">
      <w:pPr>
        <w:pStyle w:val="p"/>
        <w:spacing w:line="240" w:lineRule="auto"/>
      </w:pPr>
    </w:p>
    <w:p w14:paraId="2123A88F" w14:textId="77777777" w:rsidR="001A6280" w:rsidRDefault="007D44AB" w:rsidP="00F63344">
      <w:pPr>
        <w:pStyle w:val="p"/>
        <w:spacing w:line="240" w:lineRule="auto"/>
      </w:pPr>
      <w:r>
        <w:rPr>
          <w:rStyle w:val="10"/>
          <w:rFonts w:eastAsia="Times New Roman"/>
          <w:b/>
          <w:bCs/>
        </w:rPr>
        <w:t>Invited Talk</w:t>
      </w:r>
    </w:p>
    <w:p w14:paraId="2123A891" w14:textId="07A0DC95" w:rsidR="001A6280" w:rsidRDefault="007D44AB" w:rsidP="00824DD1">
      <w:pPr>
        <w:pStyle w:val="divdocumentulli"/>
        <w:numPr>
          <w:ilvl w:val="0"/>
          <w:numId w:val="7"/>
        </w:numPr>
        <w:spacing w:line="240" w:lineRule="auto"/>
        <w:ind w:left="437" w:hanging="210"/>
      </w:pPr>
      <w:r>
        <w:rPr>
          <w:rStyle w:val="10"/>
          <w:rFonts w:eastAsia="Times New Roman"/>
          <w:b/>
          <w:bCs/>
        </w:rPr>
        <w:t>“Basic Principles and Future Directions of Artificial Intelligence”</w:t>
      </w:r>
      <w:r>
        <w:rPr>
          <w:rStyle w:val="em"/>
          <w:rFonts w:eastAsia="Times New Roman"/>
          <w:i/>
          <w:iCs/>
        </w:rPr>
        <w:t xml:space="preserve">, </w:t>
      </w:r>
      <w:r>
        <w:rPr>
          <w:rFonts w:eastAsia="Times New Roman"/>
        </w:rPr>
        <w:t>COLLEGE OF SOCIAL SCIENCES, Kyung</w:t>
      </w:r>
      <w:r w:rsidR="001570F2">
        <w:rPr>
          <w:rFonts w:hint="eastAsia"/>
          <w:lang w:eastAsia="ko-KR"/>
        </w:rPr>
        <w:t>p</w:t>
      </w:r>
      <w:r>
        <w:rPr>
          <w:rFonts w:eastAsia="Times New Roman"/>
        </w:rPr>
        <w:t>ook National University, Daegu, South Korea</w:t>
      </w:r>
    </w:p>
    <w:p w14:paraId="2123A894" w14:textId="660598F4" w:rsidR="001A6280" w:rsidRDefault="007D44AB" w:rsidP="00F63344">
      <w:pPr>
        <w:pStyle w:val="divdocumentdivheading"/>
        <w:tabs>
          <w:tab w:val="left" w:pos="4418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PATENT</w:t>
      </w:r>
      <w:r w:rsidR="001570F2">
        <w:rPr>
          <w:rStyle w:val="divdocumentdivsectiontitle"/>
          <w:rFonts w:hint="eastAsia"/>
          <w:smallCaps/>
          <w:shd w:val="clear" w:color="auto" w:fill="FFFFFF"/>
          <w:lang w:eastAsia="ko-KR"/>
        </w:rPr>
        <w:t>S</w:t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</w:t>
      </w:r>
      <w:r>
        <w:rPr>
          <w:rFonts w:eastAsia="Times New Roman"/>
          <w:strike/>
          <w:color w:val="000000"/>
          <w:sz w:val="30"/>
        </w:rPr>
        <w:tab/>
      </w:r>
    </w:p>
    <w:p w14:paraId="26F23E8E" w14:textId="6D056FFC" w:rsidR="00557849" w:rsidRPr="00476906" w:rsidRDefault="00557849" w:rsidP="00557849">
      <w:pPr>
        <w:pStyle w:val="divdocumentulli"/>
        <w:numPr>
          <w:ilvl w:val="0"/>
          <w:numId w:val="9"/>
        </w:numPr>
        <w:spacing w:line="240" w:lineRule="auto"/>
        <w:ind w:left="437" w:hanging="210"/>
      </w:pPr>
      <w:proofErr w:type="spellStart"/>
      <w:r>
        <w:rPr>
          <w:rFonts w:hint="eastAsia"/>
          <w:b/>
          <w:bCs/>
          <w:lang w:eastAsia="ko-KR"/>
        </w:rPr>
        <w:t>Haein</w:t>
      </w:r>
      <w:proofErr w:type="spellEnd"/>
      <w:r>
        <w:rPr>
          <w:rFonts w:hint="eastAsia"/>
          <w:b/>
          <w:bCs/>
          <w:lang w:eastAsia="ko-KR"/>
        </w:rPr>
        <w:t xml:space="preserve"> Jeon</w:t>
      </w:r>
      <w:r>
        <w:rPr>
          <w:rFonts w:hint="eastAsia"/>
          <w:lang w:eastAsia="ko-KR"/>
        </w:rPr>
        <w:t xml:space="preserve"> and Bo-Yeong Kang</w:t>
      </w:r>
      <w:r>
        <w:rPr>
          <w:lang w:eastAsia="ko-KR"/>
        </w:rPr>
        <w:br/>
        <w:t>“</w:t>
      </w:r>
      <w:r>
        <w:t>Method and Apparatus for Adaptive Intelligent Tutoring Based on Pedagogical Knowledge-Augmented Prompts</w:t>
      </w:r>
      <w:r>
        <w:rPr>
          <w:lang w:eastAsia="ko-KR"/>
        </w:rPr>
        <w:t>”</w:t>
      </w:r>
      <w:r>
        <w:rPr>
          <w:lang w:eastAsia="ko-KR"/>
        </w:rPr>
        <w:br/>
        <w:t>Korean Patent Application No. 10-2026-0081263, filed May 6, 2026.</w:t>
      </w:r>
    </w:p>
    <w:p w14:paraId="2123A895" w14:textId="47B1911F" w:rsidR="001A6280" w:rsidRDefault="007D44AB" w:rsidP="00824DD1">
      <w:pPr>
        <w:pStyle w:val="divdocumentulli"/>
        <w:numPr>
          <w:ilvl w:val="0"/>
          <w:numId w:val="9"/>
        </w:numPr>
        <w:spacing w:line="240" w:lineRule="auto"/>
        <w:ind w:left="437" w:hanging="210"/>
      </w:pPr>
      <w:r>
        <w:rPr>
          <w:rFonts w:eastAsia="Times New Roman"/>
        </w:rPr>
        <w:t xml:space="preserve">Bo-Yeong Kang, </w:t>
      </w:r>
      <w:proofErr w:type="spellStart"/>
      <w:r>
        <w:rPr>
          <w:rStyle w:val="10"/>
          <w:rFonts w:eastAsia="Times New Roman"/>
          <w:b/>
          <w:bCs/>
        </w:rPr>
        <w:t>Haein</w:t>
      </w:r>
      <w:proofErr w:type="spellEnd"/>
      <w:r>
        <w:rPr>
          <w:rStyle w:val="10"/>
          <w:rFonts w:eastAsia="Times New Roman"/>
          <w:b/>
          <w:bCs/>
        </w:rPr>
        <w:t xml:space="preserve"> Jeon</w:t>
      </w:r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Yewon</w:t>
      </w:r>
      <w:proofErr w:type="spellEnd"/>
      <w:r>
        <w:rPr>
          <w:rFonts w:eastAsia="Times New Roman"/>
        </w:rPr>
        <w:t xml:space="preserve"> Kim,</w:t>
      </w:r>
      <w:r>
        <w:rPr>
          <w:rFonts w:eastAsia="Times New Roman"/>
        </w:rPr>
        <w:br/>
        <w:t>“Method of Interactive Reinforcement Learning for Table Balancing Robot, Recording Medium, and Device for Performing the Method,”</w:t>
      </w:r>
      <w:r>
        <w:rPr>
          <w:rFonts w:eastAsia="Times New Roman"/>
        </w:rPr>
        <w:br/>
        <w:t xml:space="preserve">Korean Patent </w:t>
      </w:r>
      <w:r>
        <w:rPr>
          <w:rStyle w:val="10"/>
          <w:rFonts w:eastAsia="Times New Roman"/>
          <w:b/>
          <w:bCs/>
        </w:rPr>
        <w:t>No. 10-2</w:t>
      </w:r>
      <w:r w:rsidR="00B316E4">
        <w:rPr>
          <w:rStyle w:val="10"/>
          <w:rFonts w:hint="eastAsia"/>
          <w:b/>
          <w:bCs/>
          <w:lang w:eastAsia="ko-KR"/>
        </w:rPr>
        <w:t>814408</w:t>
      </w:r>
      <w:r>
        <w:rPr>
          <w:rFonts w:eastAsia="Times New Roman"/>
        </w:rPr>
        <w:t xml:space="preserve">, Registered </w:t>
      </w:r>
      <w:r w:rsidR="00965046">
        <w:rPr>
          <w:rFonts w:hint="eastAsia"/>
          <w:lang w:eastAsia="ko-KR"/>
        </w:rPr>
        <w:t>May 26</w:t>
      </w:r>
      <w:r>
        <w:rPr>
          <w:rFonts w:eastAsia="Times New Roman"/>
        </w:rPr>
        <w:t>, 2025.</w:t>
      </w:r>
      <w:r>
        <w:rPr>
          <w:rFonts w:eastAsia="Times New Roman"/>
        </w:rPr>
        <w:br/>
      </w:r>
      <w:r>
        <w:rPr>
          <w:rStyle w:val="em"/>
          <w:rFonts w:eastAsia="Times New Roman"/>
          <w:i/>
          <w:iCs/>
        </w:rPr>
        <w:t>(Application No. 10-2022-0011771, filed July 29, 2021)</w:t>
      </w:r>
    </w:p>
    <w:p w14:paraId="2123A896" w14:textId="6E307093" w:rsidR="001A6280" w:rsidRDefault="007D44AB" w:rsidP="00824DD1">
      <w:pPr>
        <w:pStyle w:val="divdocumentulli"/>
        <w:numPr>
          <w:ilvl w:val="0"/>
          <w:numId w:val="9"/>
        </w:numPr>
        <w:spacing w:line="240" w:lineRule="auto"/>
        <w:ind w:left="437" w:hanging="210"/>
      </w:pPr>
      <w:r>
        <w:rPr>
          <w:rFonts w:eastAsia="Times New Roman"/>
        </w:rPr>
        <w:t xml:space="preserve">Bo-Yeong Kang, </w:t>
      </w:r>
      <w:proofErr w:type="spellStart"/>
      <w:r>
        <w:rPr>
          <w:rStyle w:val="10"/>
          <w:rFonts w:eastAsia="Times New Roman"/>
          <w:b/>
          <w:bCs/>
        </w:rPr>
        <w:t>Haein</w:t>
      </w:r>
      <w:proofErr w:type="spellEnd"/>
      <w:r>
        <w:rPr>
          <w:rStyle w:val="10"/>
          <w:rFonts w:eastAsia="Times New Roman"/>
          <w:b/>
          <w:bCs/>
        </w:rPr>
        <w:t xml:space="preserve"> Jeon</w:t>
      </w:r>
      <w:r>
        <w:rPr>
          <w:rFonts w:eastAsia="Times New Roman"/>
        </w:rPr>
        <w:t xml:space="preserve">, and </w:t>
      </w:r>
      <w:proofErr w:type="spellStart"/>
      <w:r>
        <w:rPr>
          <w:rFonts w:eastAsia="Times New Roman"/>
        </w:rPr>
        <w:t>Jeonghun</w:t>
      </w:r>
      <w:proofErr w:type="spellEnd"/>
      <w:r>
        <w:rPr>
          <w:rFonts w:eastAsia="Times New Roman"/>
        </w:rPr>
        <w:t xml:space="preserve"> Kang,</w:t>
      </w:r>
      <w:r>
        <w:rPr>
          <w:rFonts w:eastAsia="Times New Roman"/>
        </w:rPr>
        <w:br/>
        <w:t>“Deep Reinforcement Learning-Based Cooperative Robot and Method Using Facial Expression Feedback,”</w:t>
      </w:r>
      <w:r>
        <w:rPr>
          <w:rFonts w:eastAsia="Times New Roman"/>
        </w:rPr>
        <w:br/>
        <w:t xml:space="preserve">Korean Patent </w:t>
      </w:r>
      <w:r>
        <w:rPr>
          <w:rStyle w:val="10"/>
          <w:rFonts w:eastAsia="Times New Roman"/>
          <w:b/>
          <w:bCs/>
        </w:rPr>
        <w:t xml:space="preserve">No. </w:t>
      </w:r>
      <w:r w:rsidR="00401766">
        <w:rPr>
          <w:rStyle w:val="10"/>
          <w:rFonts w:hint="eastAsia"/>
          <w:b/>
          <w:bCs/>
          <w:lang w:eastAsia="ko-KR"/>
        </w:rPr>
        <w:t>10-2776109</w:t>
      </w:r>
      <w:r>
        <w:rPr>
          <w:rFonts w:eastAsia="Times New Roman"/>
        </w:rPr>
        <w:t>, Registered February 27, 2025.</w:t>
      </w:r>
    </w:p>
    <w:p w14:paraId="2123A897" w14:textId="7FC9C16C" w:rsidR="001A6280" w:rsidRDefault="007D44AB" w:rsidP="00F63344">
      <w:pPr>
        <w:pStyle w:val="divdocumentdivheading"/>
        <w:tabs>
          <w:tab w:val="left" w:pos="2920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mallCaps/>
        </w:rPr>
        <w:t xml:space="preserve"> </w:t>
      </w: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SOFTWARE REGISTRATION</w:t>
      </w:r>
      <w:r w:rsidR="001570F2">
        <w:rPr>
          <w:rStyle w:val="divdocumentdivsectiontitle"/>
          <w:rFonts w:hint="eastAsia"/>
          <w:smallCaps/>
          <w:shd w:val="clear" w:color="auto" w:fill="FFFFFF"/>
          <w:lang w:eastAsia="ko-KR"/>
        </w:rPr>
        <w:t>S</w:t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</w:t>
      </w:r>
      <w:r>
        <w:rPr>
          <w:rFonts w:eastAsia="Times New Roman"/>
          <w:strike/>
          <w:color w:val="000000"/>
          <w:sz w:val="30"/>
        </w:rPr>
        <w:tab/>
      </w:r>
    </w:p>
    <w:p w14:paraId="68279DAB" w14:textId="7FA0BA29" w:rsidR="000776BC" w:rsidRDefault="000776BC" w:rsidP="000776BC">
      <w:pPr>
        <w:pStyle w:val="divdocumentulli"/>
        <w:numPr>
          <w:ilvl w:val="0"/>
          <w:numId w:val="10"/>
        </w:numPr>
        <w:spacing w:line="240" w:lineRule="auto"/>
        <w:ind w:left="437" w:hanging="210"/>
      </w:pPr>
      <w:proofErr w:type="spellStart"/>
      <w:r>
        <w:rPr>
          <w:rFonts w:hint="eastAsia"/>
          <w:lang w:eastAsia="ko-KR"/>
        </w:rPr>
        <w:t>H</w:t>
      </w:r>
      <w:r>
        <w:rPr>
          <w:lang w:eastAsia="ko-KR"/>
        </w:rPr>
        <w:t>aein</w:t>
      </w:r>
      <w:proofErr w:type="spellEnd"/>
      <w:r>
        <w:rPr>
          <w:lang w:eastAsia="ko-KR"/>
        </w:rPr>
        <w:t xml:space="preserve"> Jeon, Bo-Yeong Kang</w:t>
      </w:r>
    </w:p>
    <w:p w14:paraId="5412B406" w14:textId="78357EEB" w:rsidR="000776BC" w:rsidRDefault="000776BC" w:rsidP="000776BC">
      <w:pPr>
        <w:pStyle w:val="divdocumentulli"/>
        <w:spacing w:line="240" w:lineRule="auto"/>
        <w:ind w:left="437"/>
        <w:rPr>
          <w:lang w:eastAsia="ko-KR"/>
        </w:rPr>
      </w:pPr>
      <w:r>
        <w:rPr>
          <w:lang w:eastAsia="ko-KR"/>
        </w:rPr>
        <w:t>“PATS: Pedagogically Adaptive Tutoring System.”</w:t>
      </w:r>
    </w:p>
    <w:p w14:paraId="3752E9B8" w14:textId="243E98EC" w:rsidR="000776BC" w:rsidRPr="00505E38" w:rsidRDefault="000776BC" w:rsidP="000776BC">
      <w:pPr>
        <w:pStyle w:val="divdocumentulli"/>
        <w:spacing w:line="240" w:lineRule="auto"/>
        <w:ind w:left="437"/>
        <w:rPr>
          <w:lang w:eastAsia="ko-KR"/>
        </w:rPr>
      </w:pPr>
      <w:r>
        <w:rPr>
          <w:rFonts w:eastAsia="Times New Roman"/>
        </w:rPr>
        <w:t>Software Registration</w:t>
      </w:r>
      <w:r w:rsidR="00F050CB">
        <w:rPr>
          <w:rFonts w:eastAsia="Times New Roman"/>
        </w:rPr>
        <w:t xml:space="preserve"> </w:t>
      </w:r>
      <w:r w:rsidR="00F050CB">
        <w:rPr>
          <w:rStyle w:val="10"/>
          <w:rFonts w:eastAsia="Times New Roman"/>
          <w:b/>
          <w:bCs/>
        </w:rPr>
        <w:t>No</w:t>
      </w:r>
      <w:r w:rsidR="00F050CB" w:rsidRPr="00F050CB">
        <w:rPr>
          <w:rStyle w:val="10"/>
          <w:rFonts w:eastAsia="Times New Roman"/>
          <w:b/>
          <w:bCs/>
        </w:rPr>
        <w:t xml:space="preserve">. </w:t>
      </w:r>
      <w:r w:rsidR="00F050CB" w:rsidRPr="00F050CB">
        <w:rPr>
          <w:rFonts w:eastAsia="Times New Roman"/>
          <w:b/>
        </w:rPr>
        <w:t>C-2026-027623</w:t>
      </w:r>
      <w:r w:rsidR="00F050CB">
        <w:rPr>
          <w:rFonts w:eastAsia="Times New Roman"/>
        </w:rPr>
        <w:t>, June 5, 2026</w:t>
      </w:r>
    </w:p>
    <w:p w14:paraId="3B1F8EE1" w14:textId="2ACEA97E" w:rsidR="000776BC" w:rsidRPr="000776BC" w:rsidRDefault="000776BC" w:rsidP="000776BC">
      <w:pPr>
        <w:pStyle w:val="divdocumentulli"/>
        <w:numPr>
          <w:ilvl w:val="0"/>
          <w:numId w:val="10"/>
        </w:numPr>
        <w:spacing w:line="240" w:lineRule="auto"/>
        <w:ind w:left="437" w:hanging="210"/>
        <w:rPr>
          <w:rStyle w:val="10"/>
        </w:rPr>
      </w:pPr>
      <w:r>
        <w:rPr>
          <w:rFonts w:eastAsia="Times New Roman"/>
        </w:rPr>
        <w:t xml:space="preserve">Hammed </w:t>
      </w:r>
      <w:proofErr w:type="spellStart"/>
      <w:r>
        <w:rPr>
          <w:rFonts w:eastAsia="Times New Roman"/>
        </w:rPr>
        <w:t>Olatunde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Obasekore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10"/>
          <w:rFonts w:eastAsia="Times New Roman"/>
          <w:b/>
          <w:bCs/>
        </w:rPr>
        <w:t>Haein</w:t>
      </w:r>
      <w:proofErr w:type="spellEnd"/>
      <w:r>
        <w:rPr>
          <w:rStyle w:val="10"/>
          <w:rFonts w:eastAsia="Times New Roman"/>
          <w:b/>
          <w:bCs/>
        </w:rPr>
        <w:t xml:space="preserve"> Jeon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Woonghee</w:t>
      </w:r>
      <w:proofErr w:type="spellEnd"/>
      <w:r>
        <w:rPr>
          <w:rFonts w:eastAsia="Times New Roman"/>
        </w:rPr>
        <w:t xml:space="preserve"> Tae, </w:t>
      </w:r>
      <w:proofErr w:type="spellStart"/>
      <w:r>
        <w:rPr>
          <w:rFonts w:eastAsia="Times New Roman"/>
        </w:rPr>
        <w:t>Youngmin</w:t>
      </w:r>
      <w:proofErr w:type="spellEnd"/>
      <w:r>
        <w:rPr>
          <w:rFonts w:eastAsia="Times New Roman"/>
        </w:rPr>
        <w:t xml:space="preserve"> Kim, and Bo-Yeong Kang,</w:t>
      </w:r>
      <w:r>
        <w:rPr>
          <w:rFonts w:eastAsia="Times New Roman"/>
        </w:rPr>
        <w:br/>
        <w:t>“Robot Action Learning System for Manipulator Joint Coordinate Tracking,”</w:t>
      </w:r>
      <w:r>
        <w:rPr>
          <w:rFonts w:eastAsia="Times New Roman"/>
        </w:rPr>
        <w:br/>
        <w:t xml:space="preserve">Software Registration </w:t>
      </w:r>
      <w:r>
        <w:rPr>
          <w:rStyle w:val="10"/>
          <w:rFonts w:eastAsia="Times New Roman"/>
          <w:b/>
          <w:bCs/>
        </w:rPr>
        <w:t>No. C-2025-040639</w:t>
      </w:r>
      <w:r>
        <w:rPr>
          <w:rFonts w:eastAsia="Times New Roman"/>
        </w:rPr>
        <w:t>, October 2, 2025.</w:t>
      </w:r>
    </w:p>
    <w:p w14:paraId="2123A898" w14:textId="270D0FB0" w:rsidR="001A6280" w:rsidRDefault="007D44AB" w:rsidP="00824DD1">
      <w:pPr>
        <w:pStyle w:val="divdocumentulli"/>
        <w:numPr>
          <w:ilvl w:val="0"/>
          <w:numId w:val="10"/>
        </w:numPr>
        <w:spacing w:line="240" w:lineRule="auto"/>
        <w:ind w:left="437" w:hanging="210"/>
      </w:pPr>
      <w:proofErr w:type="spellStart"/>
      <w:r>
        <w:rPr>
          <w:rStyle w:val="10"/>
          <w:rFonts w:eastAsia="Times New Roman"/>
          <w:b/>
          <w:bCs/>
        </w:rPr>
        <w:t>Haein</w:t>
      </w:r>
      <w:proofErr w:type="spellEnd"/>
      <w:r>
        <w:rPr>
          <w:rStyle w:val="10"/>
          <w:rFonts w:eastAsia="Times New Roman"/>
          <w:b/>
          <w:bCs/>
        </w:rPr>
        <w:t xml:space="preserve"> Jeon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Yewon</w:t>
      </w:r>
      <w:proofErr w:type="spellEnd"/>
      <w:r>
        <w:rPr>
          <w:rFonts w:eastAsia="Times New Roman"/>
        </w:rPr>
        <w:t xml:space="preserve"> Kim, and Bo-Yeong Kang,</w:t>
      </w:r>
      <w:r>
        <w:rPr>
          <w:rFonts w:eastAsia="Times New Roman"/>
        </w:rPr>
        <w:br/>
        <w:t>“Interactive Reinforcement Learning System for Table Balancing Robot Using Voice Feedback,”</w:t>
      </w:r>
      <w:r>
        <w:rPr>
          <w:rFonts w:eastAsia="Times New Roman"/>
        </w:rPr>
        <w:br/>
        <w:t xml:space="preserve">Software Registration </w:t>
      </w:r>
      <w:r>
        <w:rPr>
          <w:rStyle w:val="10"/>
          <w:rFonts w:eastAsia="Times New Roman"/>
          <w:b/>
          <w:bCs/>
        </w:rPr>
        <w:t>No. C-2025-025436</w:t>
      </w:r>
      <w:r>
        <w:rPr>
          <w:rFonts w:eastAsia="Times New Roman"/>
        </w:rPr>
        <w:t>, July 8, 2025.</w:t>
      </w:r>
    </w:p>
    <w:p w14:paraId="2123A89A" w14:textId="56D0F0C0" w:rsidR="001A6280" w:rsidRDefault="007D44AB" w:rsidP="000776BC">
      <w:pPr>
        <w:pStyle w:val="divdocumentdivheading"/>
        <w:tabs>
          <w:tab w:val="left" w:pos="4683"/>
          <w:tab w:val="left" w:pos="10420"/>
        </w:tabs>
        <w:spacing w:before="260" w:line="240" w:lineRule="auto"/>
        <w:rPr>
          <w:smallCaps/>
        </w:rPr>
      </w:pP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Skills   </w:t>
      </w:r>
      <w:r>
        <w:rPr>
          <w:rFonts w:eastAsia="Times New Roman"/>
          <w:strike/>
          <w:color w:val="000000"/>
          <w:sz w:val="30"/>
        </w:rPr>
        <w:tab/>
      </w:r>
    </w:p>
    <w:tbl>
      <w:tblPr>
        <w:tblStyle w:val="documentinfoparatable"/>
        <w:tblW w:w="0" w:type="auto"/>
        <w:tblCellSpacing w:w="0" w:type="dxa"/>
        <w:tblInd w:w="284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268"/>
        <w:gridCol w:w="7767"/>
      </w:tblGrid>
      <w:tr w:rsidR="00F63344" w14:paraId="2123A8A0" w14:textId="77777777" w:rsidTr="00762317">
        <w:trPr>
          <w:trHeight w:val="589"/>
          <w:tblCellSpacing w:w="0" w:type="dxa"/>
        </w:trPr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23A89B" w14:textId="43148BDD" w:rsidR="00F63344" w:rsidRPr="00210E4E" w:rsidRDefault="00F63344" w:rsidP="00F63344">
            <w:pPr>
              <w:pStyle w:val="div"/>
              <w:spacing w:line="240" w:lineRule="auto"/>
              <w:rPr>
                <w:rStyle w:val="documentskliSecparagraph"/>
                <w:rFonts w:hint="eastAsia"/>
                <w:lang w:eastAsia="ko-KR"/>
              </w:rPr>
            </w:pPr>
            <w:r>
              <w:rPr>
                <w:rStyle w:val="10"/>
                <w:rFonts w:eastAsia="Times New Roman"/>
                <w:b/>
                <w:bCs/>
              </w:rPr>
              <w:t xml:space="preserve">Programming &amp; </w:t>
            </w:r>
            <w:r w:rsidR="00210E4E">
              <w:rPr>
                <w:rStyle w:val="10"/>
                <w:rFonts w:hint="eastAsia"/>
                <w:b/>
                <w:bCs/>
                <w:lang w:eastAsia="ko-KR"/>
              </w:rPr>
              <w:t>ML</w:t>
            </w:r>
          </w:p>
          <w:p w14:paraId="2123A89C" w14:textId="77777777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</w:p>
        </w:tc>
        <w:tc>
          <w:tcPr>
            <w:tcW w:w="776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23A89F" w14:textId="58B439ED" w:rsidR="00F63344" w:rsidRDefault="00762317" w:rsidP="00F63344">
            <w:pPr>
              <w:pStyle w:val="div"/>
              <w:spacing w:line="240" w:lineRule="auto"/>
              <w:rPr>
                <w:rStyle w:val="documentskliSecparagraph"/>
              </w:rPr>
            </w:pPr>
            <w:r w:rsidRPr="00762317">
              <w:t xml:space="preserve">Python, </w:t>
            </w:r>
            <w:proofErr w:type="spellStart"/>
            <w:r w:rsidRPr="00762317">
              <w:t>PyTorch</w:t>
            </w:r>
            <w:proofErr w:type="spellEnd"/>
            <w:r w:rsidRPr="00762317">
              <w:t>, scikit-learn, pandas, NumPy, MATLAB</w:t>
            </w:r>
          </w:p>
        </w:tc>
      </w:tr>
      <w:tr w:rsidR="00F63344" w14:paraId="2123A8A6" w14:textId="77777777" w:rsidTr="00762317">
        <w:trPr>
          <w:trHeight w:val="28"/>
          <w:tblCellSpacing w:w="0" w:type="dxa"/>
        </w:trPr>
        <w:tc>
          <w:tcPr>
            <w:tcW w:w="2268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123A8A1" w14:textId="69A26A76" w:rsidR="00F63344" w:rsidRPr="00762317" w:rsidRDefault="00762317" w:rsidP="00F63344">
            <w:pPr>
              <w:pStyle w:val="div"/>
              <w:spacing w:line="240" w:lineRule="auto"/>
              <w:rPr>
                <w:rStyle w:val="documentskliSecparagraph"/>
                <w:rFonts w:hint="eastAsia"/>
                <w:lang w:eastAsia="ko-KR"/>
              </w:rPr>
            </w:pPr>
            <w:r>
              <w:rPr>
                <w:rStyle w:val="10"/>
                <w:rFonts w:hint="eastAsia"/>
                <w:b/>
                <w:bCs/>
                <w:lang w:eastAsia="ko-KR"/>
              </w:rPr>
              <w:t>NLP&amp;LLM Tools</w:t>
            </w:r>
          </w:p>
          <w:p w14:paraId="2123A8A2" w14:textId="77777777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</w:p>
        </w:tc>
        <w:tc>
          <w:tcPr>
            <w:tcW w:w="7767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2123A8A5" w14:textId="384F8E96" w:rsidR="00F63344" w:rsidRDefault="00762317" w:rsidP="00F63344">
            <w:pPr>
              <w:pStyle w:val="div"/>
              <w:spacing w:line="240" w:lineRule="auto"/>
              <w:rPr>
                <w:rStyle w:val="documentskliSecparagraph"/>
              </w:rPr>
            </w:pPr>
            <w:r w:rsidRPr="00762317">
              <w:t xml:space="preserve">Hugging Face Transformers, </w:t>
            </w:r>
            <w:proofErr w:type="spellStart"/>
            <w:r w:rsidRPr="00762317">
              <w:t>Ollama</w:t>
            </w:r>
            <w:proofErr w:type="spellEnd"/>
            <w:r w:rsidRPr="00762317">
              <w:t>, OpenAI API, Sentence Transformers</w:t>
            </w:r>
          </w:p>
        </w:tc>
      </w:tr>
      <w:tr w:rsidR="00F63344" w14:paraId="3F2F6110" w14:textId="77777777" w:rsidTr="00762317">
        <w:trPr>
          <w:trHeight w:val="28"/>
          <w:tblCellSpacing w:w="0" w:type="dxa"/>
        </w:trPr>
        <w:tc>
          <w:tcPr>
            <w:tcW w:w="2268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4DB10837" w14:textId="7CCF60A1" w:rsidR="00F63344" w:rsidRPr="00F63344" w:rsidRDefault="00655764" w:rsidP="00F63344">
            <w:pPr>
              <w:pStyle w:val="div"/>
              <w:spacing w:line="240" w:lineRule="auto"/>
              <w:rPr>
                <w:rStyle w:val="10"/>
                <w:b/>
                <w:bCs/>
                <w:lang w:eastAsia="ko-KR"/>
              </w:rPr>
            </w:pPr>
            <w:r w:rsidRPr="00655764">
              <w:rPr>
                <w:b/>
                <w:bCs/>
                <w:lang w:eastAsia="ko-KR"/>
              </w:rPr>
              <w:t>Research &amp; Development</w:t>
            </w:r>
          </w:p>
        </w:tc>
        <w:tc>
          <w:tcPr>
            <w:tcW w:w="7767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1B9506B7" w14:textId="674C7927" w:rsidR="00F63344" w:rsidRPr="00F63344" w:rsidRDefault="00762317" w:rsidP="00F63344">
            <w:pPr>
              <w:pStyle w:val="div"/>
              <w:spacing w:line="240" w:lineRule="auto"/>
              <w:rPr>
                <w:rStyle w:val="documentskliSecparagraph"/>
              </w:rPr>
            </w:pPr>
            <w:r w:rsidRPr="00762317">
              <w:t xml:space="preserve">Git/GitHub, Linux, </w:t>
            </w:r>
            <w:proofErr w:type="spellStart"/>
            <w:r w:rsidRPr="00762317">
              <w:t>Jupyter</w:t>
            </w:r>
            <w:proofErr w:type="spellEnd"/>
            <w:r w:rsidRPr="00762317">
              <w:t>, CUDA</w:t>
            </w:r>
          </w:p>
        </w:tc>
      </w:tr>
      <w:tr w:rsidR="00655764" w14:paraId="0F7BD5D2" w14:textId="77777777" w:rsidTr="00762317">
        <w:trPr>
          <w:trHeight w:val="28"/>
          <w:tblCellSpacing w:w="0" w:type="dxa"/>
        </w:trPr>
        <w:tc>
          <w:tcPr>
            <w:tcW w:w="2268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07D730AE" w14:textId="5272F09F" w:rsidR="00655764" w:rsidRPr="00655764" w:rsidRDefault="00655764" w:rsidP="00F63344">
            <w:pPr>
              <w:pStyle w:val="div"/>
              <w:spacing w:line="240" w:lineRule="auto"/>
              <w:rPr>
                <w:b/>
                <w:bCs/>
                <w:lang w:eastAsia="ko-KR"/>
              </w:rPr>
            </w:pPr>
            <w:r w:rsidRPr="00655764">
              <w:rPr>
                <w:b/>
                <w:bCs/>
                <w:lang w:eastAsia="ko-KR"/>
              </w:rPr>
              <w:t>Research Expertise</w:t>
            </w:r>
          </w:p>
        </w:tc>
        <w:tc>
          <w:tcPr>
            <w:tcW w:w="7767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65733317" w14:textId="417C66CC" w:rsidR="00655764" w:rsidRPr="00762317" w:rsidRDefault="00655764" w:rsidP="00F63344">
            <w:pPr>
              <w:pStyle w:val="div"/>
              <w:spacing w:line="240" w:lineRule="auto"/>
              <w:rPr>
                <w:rFonts w:hint="eastAsia"/>
                <w:lang w:eastAsia="ko-KR"/>
              </w:rPr>
            </w:pPr>
            <w:r w:rsidRPr="00655764">
              <w:t>NLP &amp; Language Models, Representation Analysis, LLM Evaluation, Transfer Learning, Deep Reinforcement Learning</w:t>
            </w:r>
            <w:r w:rsidR="009114CA">
              <w:rPr>
                <w:rFonts w:hint="eastAsia"/>
                <w:lang w:eastAsia="ko-KR"/>
              </w:rPr>
              <w:t xml:space="preserve">, </w:t>
            </w:r>
            <w:r w:rsidR="009114CA" w:rsidRPr="009114CA">
              <w:rPr>
                <w:lang w:eastAsia="ko-KR"/>
              </w:rPr>
              <w:t>Continual Learning</w:t>
            </w:r>
          </w:p>
        </w:tc>
      </w:tr>
      <w:tr w:rsidR="00F63344" w14:paraId="2123A8D6" w14:textId="77777777" w:rsidTr="00762317">
        <w:trPr>
          <w:trHeight w:val="20"/>
          <w:tblCellSpacing w:w="0" w:type="dxa"/>
        </w:trPr>
        <w:tc>
          <w:tcPr>
            <w:tcW w:w="2268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123A8D1" w14:textId="77777777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  <w:r>
              <w:rPr>
                <w:rStyle w:val="10"/>
                <w:rFonts w:eastAsia="Times New Roman"/>
                <w:b/>
                <w:bCs/>
              </w:rPr>
              <w:t>Languages</w:t>
            </w:r>
            <w:r>
              <w:rPr>
                <w:rStyle w:val="documentskliSecparagraph"/>
                <w:rFonts w:eastAsia="Times New Roman"/>
              </w:rPr>
              <w:t xml:space="preserve"> </w:t>
            </w:r>
          </w:p>
          <w:p w14:paraId="2123A8D2" w14:textId="77777777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</w:p>
        </w:tc>
        <w:tc>
          <w:tcPr>
            <w:tcW w:w="7767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123A8D4" w14:textId="6F27E31A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  <w:r>
              <w:rPr>
                <w:rStyle w:val="documentskliSecfieldp"/>
                <w:rFonts w:eastAsia="Times New Roman"/>
              </w:rPr>
              <w:t>Korean (Native), English (Proficient; TOEFL iBT 94)</w:t>
            </w:r>
            <w:r>
              <w:rPr>
                <w:rStyle w:val="documentskliSecparagraph"/>
                <w:rFonts w:eastAsia="Times New Roman"/>
              </w:rPr>
              <w:t xml:space="preserve"> </w:t>
            </w:r>
          </w:p>
          <w:p w14:paraId="2123A8D5" w14:textId="77777777" w:rsidR="00F63344" w:rsidRDefault="00F63344" w:rsidP="00F63344">
            <w:pPr>
              <w:pStyle w:val="div"/>
              <w:spacing w:line="240" w:lineRule="auto"/>
              <w:rPr>
                <w:rStyle w:val="documentskliSecparagraph"/>
              </w:rPr>
            </w:pPr>
          </w:p>
        </w:tc>
      </w:tr>
      <w:tr w:rsidR="00743965" w14:paraId="60DD6C22" w14:textId="77777777" w:rsidTr="00762317">
        <w:trPr>
          <w:trHeight w:val="20"/>
          <w:tblCellSpacing w:w="0" w:type="dxa"/>
        </w:trPr>
        <w:tc>
          <w:tcPr>
            <w:tcW w:w="2268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1DC42D65" w14:textId="05FC5D85" w:rsidR="00743965" w:rsidRPr="00743965" w:rsidRDefault="009C7332" w:rsidP="00F63344">
            <w:pPr>
              <w:pStyle w:val="div"/>
              <w:spacing w:line="240" w:lineRule="auto"/>
              <w:rPr>
                <w:rStyle w:val="10"/>
                <w:b/>
                <w:bCs/>
                <w:lang w:eastAsia="ko-KR"/>
              </w:rPr>
            </w:pPr>
            <w:r>
              <w:rPr>
                <w:rStyle w:val="10"/>
                <w:b/>
                <w:bCs/>
                <w:lang w:eastAsia="ko-KR"/>
              </w:rPr>
              <w:t>Teacher's Certificate</w:t>
            </w:r>
          </w:p>
        </w:tc>
        <w:tc>
          <w:tcPr>
            <w:tcW w:w="7767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0A0E4799" w14:textId="37394A33" w:rsidR="00743965" w:rsidRPr="001A4F05" w:rsidRDefault="001A4F05" w:rsidP="00F63344">
            <w:pPr>
              <w:pStyle w:val="div"/>
              <w:spacing w:line="240" w:lineRule="auto"/>
              <w:rPr>
                <w:rStyle w:val="documentskliSecfieldp"/>
                <w:lang w:eastAsia="ko-KR"/>
              </w:rPr>
            </w:pPr>
            <w:r>
              <w:rPr>
                <w:rStyle w:val="documentskliSecfieldp"/>
                <w:rFonts w:eastAsia="Times New Roman" w:hint="eastAsia"/>
              </w:rPr>
              <w:t>Secondary School Teacher</w:t>
            </w:r>
            <w:r>
              <w:rPr>
                <w:rStyle w:val="documentskliSecfieldp"/>
                <w:rFonts w:hint="eastAsia"/>
                <w:lang w:eastAsia="ko-KR"/>
              </w:rPr>
              <w:t xml:space="preserve"> </w:t>
            </w:r>
            <w:r>
              <w:rPr>
                <w:rStyle w:val="documentskliSecfieldp"/>
                <w:rFonts w:eastAsia="Times New Roman" w:hint="eastAsia"/>
              </w:rPr>
              <w:t>(</w:t>
            </w:r>
            <w:proofErr w:type="spellStart"/>
            <w:r>
              <w:rPr>
                <w:rStyle w:val="documentskliSecfieldp"/>
                <w:rFonts w:eastAsia="Times New Roman" w:hint="eastAsia"/>
              </w:rPr>
              <w:t>GradeⅡ</w:t>
            </w:r>
            <w:proofErr w:type="spellEnd"/>
            <w:r>
              <w:rPr>
                <w:rStyle w:val="documentskliSecfieldp"/>
                <w:rFonts w:eastAsia="Times New Roman" w:hint="eastAsia"/>
              </w:rPr>
              <w:t>)</w:t>
            </w:r>
            <w:r>
              <w:rPr>
                <w:rStyle w:val="documentskliSecfieldp"/>
                <w:rFonts w:hint="eastAsia"/>
                <w:lang w:eastAsia="ko-KR"/>
              </w:rPr>
              <w:t xml:space="preserve"> of English</w:t>
            </w:r>
          </w:p>
        </w:tc>
      </w:tr>
    </w:tbl>
    <w:p w14:paraId="2123A8D7" w14:textId="05230595" w:rsidR="001A6280" w:rsidRDefault="007D44AB" w:rsidP="00F63344">
      <w:pPr>
        <w:pStyle w:val="divdocumentdivheading"/>
        <w:tabs>
          <w:tab w:val="left" w:pos="3834"/>
          <w:tab w:val="left" w:pos="10420"/>
        </w:tabs>
        <w:spacing w:before="260" w:line="240" w:lineRule="auto"/>
        <w:jc w:val="center"/>
        <w:rPr>
          <w:smallCaps/>
        </w:rPr>
      </w:pPr>
      <w:r>
        <w:rPr>
          <w:rFonts w:eastAsia="Times New Roman"/>
          <w:strike/>
          <w:color w:val="000000"/>
          <w:sz w:val="30"/>
        </w:rPr>
        <w:tab/>
      </w:r>
      <w:r>
        <w:rPr>
          <w:rStyle w:val="divdocumentdivsectiontitle"/>
          <w:rFonts w:eastAsia="Times New Roman"/>
          <w:smallCaps/>
          <w:shd w:val="clear" w:color="auto" w:fill="FFFFFF"/>
        </w:rPr>
        <w:t xml:space="preserve">   SCHOLARSHIPS   </w:t>
      </w:r>
      <w:r>
        <w:rPr>
          <w:rFonts w:eastAsia="Times New Roman"/>
          <w:strike/>
          <w:color w:val="000000"/>
          <w:sz w:val="30"/>
        </w:rPr>
        <w:tab/>
      </w:r>
    </w:p>
    <w:p w14:paraId="2123A8D8" w14:textId="77777777" w:rsidR="001A6280" w:rsidRDefault="007D44AB" w:rsidP="00824DD1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>2020.03 – 2022.03, Tuition Scholarship</w:t>
      </w:r>
    </w:p>
    <w:p w14:paraId="2123A8D9" w14:textId="77777777" w:rsidR="001A6280" w:rsidRDefault="007D44AB" w:rsidP="00824DD1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>2020.09– 2022. 09, Professional Manpower Training for 3D Printing based on 3D Printing Materials</w:t>
      </w:r>
    </w:p>
    <w:p w14:paraId="69A70FB8" w14:textId="2F472315" w:rsidR="000E5A74" w:rsidRDefault="007D44AB" w:rsidP="00F12DF7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 xml:space="preserve">2021.03 – 2023.08, </w:t>
      </w:r>
      <w:r>
        <w:rPr>
          <w:rStyle w:val="10"/>
          <w:rFonts w:eastAsia="Times New Roman"/>
          <w:bCs/>
        </w:rPr>
        <w:t>BK21 FOUR: AI Convergence Innovation Talent Training Program</w:t>
      </w:r>
    </w:p>
    <w:p w14:paraId="2123A8DB" w14:textId="77777777" w:rsidR="001A6280" w:rsidRDefault="007D44AB" w:rsidP="00824DD1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>2022.09 – 2023.09, Scholarship for Academic Excellence</w:t>
      </w:r>
    </w:p>
    <w:p w14:paraId="2123A8DC" w14:textId="77777777" w:rsidR="001A6280" w:rsidRDefault="007D44AB" w:rsidP="00824DD1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>2023 Autumn Semester, Teaching Assistant Scholarship</w:t>
      </w:r>
    </w:p>
    <w:p w14:paraId="2123A8DD" w14:textId="77777777" w:rsidR="001A6280" w:rsidRDefault="007D44AB" w:rsidP="00824DD1">
      <w:pPr>
        <w:pStyle w:val="divdocumentulli"/>
        <w:numPr>
          <w:ilvl w:val="0"/>
          <w:numId w:val="11"/>
        </w:numPr>
        <w:spacing w:line="240" w:lineRule="auto"/>
        <w:ind w:left="437" w:hanging="210"/>
      </w:pPr>
      <w:r>
        <w:rPr>
          <w:rFonts w:eastAsia="Times New Roman"/>
        </w:rPr>
        <w:t>2025.01 KNU Women's Faculty Association Scholarship (KRW 1,000,000)</w:t>
      </w:r>
    </w:p>
    <w:p w14:paraId="2123A8DE" w14:textId="77777777" w:rsidR="001A6280" w:rsidRDefault="007D44AB" w:rsidP="00F63344">
      <w:pPr>
        <w:spacing w:line="240" w:lineRule="auto"/>
      </w:pPr>
      <w:r>
        <w:rPr>
          <w:color w:val="FFFFFF"/>
          <w:sz w:val="2"/>
        </w:rPr>
        <w:t>#HRJ#198c7bed-d219-4b52-8358-c7b2f0688b33#</w:t>
      </w:r>
    </w:p>
    <w:sectPr w:rsidR="001A6280">
      <w:pgSz w:w="11906" w:h="16838"/>
      <w:pgMar w:top="500" w:right="740" w:bottom="50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780C4" w14:textId="77777777" w:rsidR="00A372D4" w:rsidRDefault="00A372D4" w:rsidP="00C94672">
      <w:pPr>
        <w:spacing w:line="240" w:lineRule="auto"/>
      </w:pPr>
      <w:r>
        <w:separator/>
      </w:r>
    </w:p>
  </w:endnote>
  <w:endnote w:type="continuationSeparator" w:id="0">
    <w:p w14:paraId="4DE47CF6" w14:textId="77777777" w:rsidR="00A372D4" w:rsidRDefault="00A372D4" w:rsidP="00C94672">
      <w:pPr>
        <w:spacing w:line="240" w:lineRule="auto"/>
      </w:pPr>
      <w:r>
        <w:continuationSeparator/>
      </w:r>
    </w:p>
  </w:endnote>
  <w:endnote w:type="continuationNotice" w:id="1">
    <w:p w14:paraId="3C41F744" w14:textId="77777777" w:rsidR="00A372D4" w:rsidRDefault="00A372D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F04F141B-3D1A-4033-9FE7-6FA975335E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4E20" w14:textId="77777777" w:rsidR="00A372D4" w:rsidRDefault="00A372D4" w:rsidP="00C94672">
      <w:pPr>
        <w:spacing w:line="240" w:lineRule="auto"/>
      </w:pPr>
      <w:r>
        <w:separator/>
      </w:r>
    </w:p>
  </w:footnote>
  <w:footnote w:type="continuationSeparator" w:id="0">
    <w:p w14:paraId="02223352" w14:textId="77777777" w:rsidR="00A372D4" w:rsidRDefault="00A372D4" w:rsidP="00C94672">
      <w:pPr>
        <w:spacing w:line="240" w:lineRule="auto"/>
      </w:pPr>
      <w:r>
        <w:continuationSeparator/>
      </w:r>
    </w:p>
  </w:footnote>
  <w:footnote w:type="continuationNotice" w:id="1">
    <w:p w14:paraId="246A7D29" w14:textId="77777777" w:rsidR="00A372D4" w:rsidRDefault="00A372D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7ED2DF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3E1C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043B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5EC70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5A9B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78E8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C06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C019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D07D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D6FE5BC2"/>
    <w:lvl w:ilvl="0" w:tplc="A8D80914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847AA8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6C24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5819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6DC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1C37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E0A6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6C38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74AC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8DE14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0421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A75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24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FAB8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0A5E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1892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4AE6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ECE9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D8E84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540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F2D8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564B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164A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EEDA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4C12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6E8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FA94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B754A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AE7C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D02A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8C7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588F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283C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60F9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1A97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9E7B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16EE13C">
      <w:start w:val="1"/>
      <w:numFmt w:val="bullet"/>
      <w:lvlText w:val=""/>
      <w:lvlJc w:val="left"/>
      <w:pPr>
        <w:ind w:left="785" w:hanging="360"/>
      </w:pPr>
      <w:rPr>
        <w:rFonts w:ascii="Symbol" w:hAnsi="Symbol"/>
      </w:rPr>
    </w:lvl>
    <w:lvl w:ilvl="1" w:tplc="674E73A0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/>
      </w:rPr>
    </w:lvl>
    <w:lvl w:ilvl="2" w:tplc="59C09908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/>
      </w:rPr>
    </w:lvl>
    <w:lvl w:ilvl="3" w:tplc="77C40268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/>
      </w:rPr>
    </w:lvl>
    <w:lvl w:ilvl="4" w:tplc="BD669F86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hAnsi="Courier New"/>
      </w:rPr>
    </w:lvl>
    <w:lvl w:ilvl="5" w:tplc="3E1AE1D8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/>
      </w:rPr>
    </w:lvl>
    <w:lvl w:ilvl="6" w:tplc="A8AA319E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/>
      </w:rPr>
    </w:lvl>
    <w:lvl w:ilvl="7" w:tplc="D5304728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hAnsi="Courier New"/>
      </w:rPr>
    </w:lvl>
    <w:lvl w:ilvl="8" w:tplc="2EDAC4E6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E2A19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A85C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041B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7E0E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7A6C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9783A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2895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20B0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8E3D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1447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8AFC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F27E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0097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B24D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A862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C01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DA8C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96B8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912A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1238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CE08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62B9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B664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B69D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44F2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0012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E4B1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712A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827A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5CE8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9860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18A7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04FF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4285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5CFE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F223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944EF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283D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D89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8410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9225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FE1C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7216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D8FD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E8E5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40E6DE8"/>
    <w:multiLevelType w:val="hybridMultilevel"/>
    <w:tmpl w:val="6B005A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8AB5800"/>
    <w:multiLevelType w:val="hybridMultilevel"/>
    <w:tmpl w:val="89587D44"/>
    <w:lvl w:ilvl="0" w:tplc="B754A89A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40" w:hanging="400"/>
      </w:pPr>
      <w:rPr>
        <w:rFonts w:ascii="Wingdings" w:hAnsi="Wingdings" w:hint="default"/>
      </w:rPr>
    </w:lvl>
  </w:abstractNum>
  <w:abstractNum w:abstractNumId="13" w15:restartNumberingAfterBreak="0">
    <w:nsid w:val="62F77AA3"/>
    <w:multiLevelType w:val="hybridMultilevel"/>
    <w:tmpl w:val="3CEA5F0A"/>
    <w:lvl w:ilvl="0" w:tplc="B754A8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81925553">
    <w:abstractNumId w:val="0"/>
  </w:num>
  <w:num w:numId="2" w16cid:durableId="914513138">
    <w:abstractNumId w:val="1"/>
  </w:num>
  <w:num w:numId="3" w16cid:durableId="1995865738">
    <w:abstractNumId w:val="2"/>
  </w:num>
  <w:num w:numId="4" w16cid:durableId="184948076">
    <w:abstractNumId w:val="3"/>
  </w:num>
  <w:num w:numId="5" w16cid:durableId="599143825">
    <w:abstractNumId w:val="4"/>
  </w:num>
  <w:num w:numId="6" w16cid:durableId="310721135">
    <w:abstractNumId w:val="5"/>
  </w:num>
  <w:num w:numId="7" w16cid:durableId="2079210864">
    <w:abstractNumId w:val="6"/>
  </w:num>
  <w:num w:numId="8" w16cid:durableId="1678730240">
    <w:abstractNumId w:val="7"/>
  </w:num>
  <w:num w:numId="9" w16cid:durableId="431976845">
    <w:abstractNumId w:val="8"/>
  </w:num>
  <w:num w:numId="10" w16cid:durableId="30303213">
    <w:abstractNumId w:val="9"/>
  </w:num>
  <w:num w:numId="11" w16cid:durableId="1483690249">
    <w:abstractNumId w:val="10"/>
  </w:num>
  <w:num w:numId="12" w16cid:durableId="692539861">
    <w:abstractNumId w:val="11"/>
  </w:num>
  <w:num w:numId="13" w16cid:durableId="1415591722">
    <w:abstractNumId w:val="12"/>
  </w:num>
  <w:num w:numId="14" w16cid:durableId="746339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bordersDoNotSurroundHeader/>
  <w:bordersDoNotSurroundFooter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80"/>
    <w:rsid w:val="00004FCF"/>
    <w:rsid w:val="00010A2F"/>
    <w:rsid w:val="00012D4E"/>
    <w:rsid w:val="0001479B"/>
    <w:rsid w:val="000200FA"/>
    <w:rsid w:val="000217AA"/>
    <w:rsid w:val="00026DA8"/>
    <w:rsid w:val="00030502"/>
    <w:rsid w:val="00031758"/>
    <w:rsid w:val="00052486"/>
    <w:rsid w:val="00057E54"/>
    <w:rsid w:val="00066248"/>
    <w:rsid w:val="000775E8"/>
    <w:rsid w:val="000776BC"/>
    <w:rsid w:val="000A4BF1"/>
    <w:rsid w:val="000B3F57"/>
    <w:rsid w:val="000B60DF"/>
    <w:rsid w:val="000C5E43"/>
    <w:rsid w:val="000D587D"/>
    <w:rsid w:val="000D79C3"/>
    <w:rsid w:val="000E5A74"/>
    <w:rsid w:val="000E6188"/>
    <w:rsid w:val="000F514E"/>
    <w:rsid w:val="001013F7"/>
    <w:rsid w:val="001078BE"/>
    <w:rsid w:val="00113AD9"/>
    <w:rsid w:val="0011545A"/>
    <w:rsid w:val="00122BC4"/>
    <w:rsid w:val="0012712C"/>
    <w:rsid w:val="001368C1"/>
    <w:rsid w:val="0015532A"/>
    <w:rsid w:val="001570F2"/>
    <w:rsid w:val="001617D1"/>
    <w:rsid w:val="0016505C"/>
    <w:rsid w:val="00180D61"/>
    <w:rsid w:val="001A4F05"/>
    <w:rsid w:val="001A5F36"/>
    <w:rsid w:val="001A6280"/>
    <w:rsid w:val="001B2EC9"/>
    <w:rsid w:val="001C5CFF"/>
    <w:rsid w:val="001D5AEC"/>
    <w:rsid w:val="001E51A0"/>
    <w:rsid w:val="0020233D"/>
    <w:rsid w:val="00210E4E"/>
    <w:rsid w:val="00220CB7"/>
    <w:rsid w:val="00230F2B"/>
    <w:rsid w:val="00235E52"/>
    <w:rsid w:val="00236A36"/>
    <w:rsid w:val="0024076C"/>
    <w:rsid w:val="00242CD0"/>
    <w:rsid w:val="002467E8"/>
    <w:rsid w:val="00246960"/>
    <w:rsid w:val="002501CE"/>
    <w:rsid w:val="00251F75"/>
    <w:rsid w:val="002616D6"/>
    <w:rsid w:val="00263C6A"/>
    <w:rsid w:val="002644E8"/>
    <w:rsid w:val="00272459"/>
    <w:rsid w:val="00281748"/>
    <w:rsid w:val="00281FF1"/>
    <w:rsid w:val="0028320D"/>
    <w:rsid w:val="002A1458"/>
    <w:rsid w:val="002A15BF"/>
    <w:rsid w:val="002A5002"/>
    <w:rsid w:val="002B6152"/>
    <w:rsid w:val="002C5E6A"/>
    <w:rsid w:val="002C6DCD"/>
    <w:rsid w:val="002D6DA3"/>
    <w:rsid w:val="002E22ED"/>
    <w:rsid w:val="003014AA"/>
    <w:rsid w:val="0030512E"/>
    <w:rsid w:val="003061BB"/>
    <w:rsid w:val="00330D41"/>
    <w:rsid w:val="00357276"/>
    <w:rsid w:val="00364985"/>
    <w:rsid w:val="00367F70"/>
    <w:rsid w:val="00371DD3"/>
    <w:rsid w:val="00374E9B"/>
    <w:rsid w:val="00376D6C"/>
    <w:rsid w:val="0038652A"/>
    <w:rsid w:val="003A2F1B"/>
    <w:rsid w:val="003A556C"/>
    <w:rsid w:val="003B27F5"/>
    <w:rsid w:val="003C0957"/>
    <w:rsid w:val="003C1A4D"/>
    <w:rsid w:val="003C2A8A"/>
    <w:rsid w:val="003C2C1C"/>
    <w:rsid w:val="003C429F"/>
    <w:rsid w:val="003E0C48"/>
    <w:rsid w:val="003E167F"/>
    <w:rsid w:val="003F55DE"/>
    <w:rsid w:val="00401766"/>
    <w:rsid w:val="004516CF"/>
    <w:rsid w:val="00452E4D"/>
    <w:rsid w:val="00455301"/>
    <w:rsid w:val="004558D7"/>
    <w:rsid w:val="00476906"/>
    <w:rsid w:val="004A6476"/>
    <w:rsid w:val="004B4684"/>
    <w:rsid w:val="004D0538"/>
    <w:rsid w:val="004D2409"/>
    <w:rsid w:val="004D2E55"/>
    <w:rsid w:val="004D3021"/>
    <w:rsid w:val="004E7E59"/>
    <w:rsid w:val="004F2D9F"/>
    <w:rsid w:val="004F355B"/>
    <w:rsid w:val="005051EE"/>
    <w:rsid w:val="00505E38"/>
    <w:rsid w:val="0053568A"/>
    <w:rsid w:val="005413E6"/>
    <w:rsid w:val="00546501"/>
    <w:rsid w:val="00557849"/>
    <w:rsid w:val="005677DE"/>
    <w:rsid w:val="00571E9F"/>
    <w:rsid w:val="005842A6"/>
    <w:rsid w:val="00590569"/>
    <w:rsid w:val="005920D0"/>
    <w:rsid w:val="005A5F55"/>
    <w:rsid w:val="005D3652"/>
    <w:rsid w:val="005D4C56"/>
    <w:rsid w:val="006024FF"/>
    <w:rsid w:val="00603B2B"/>
    <w:rsid w:val="00606BB3"/>
    <w:rsid w:val="0061159D"/>
    <w:rsid w:val="00620204"/>
    <w:rsid w:val="006221E0"/>
    <w:rsid w:val="006442DB"/>
    <w:rsid w:val="00655764"/>
    <w:rsid w:val="00665963"/>
    <w:rsid w:val="00671ABD"/>
    <w:rsid w:val="0068421C"/>
    <w:rsid w:val="006B2B56"/>
    <w:rsid w:val="006B5353"/>
    <w:rsid w:val="006C2FA6"/>
    <w:rsid w:val="006C77E0"/>
    <w:rsid w:val="006C792E"/>
    <w:rsid w:val="006E29C3"/>
    <w:rsid w:val="006F2A7A"/>
    <w:rsid w:val="006F5203"/>
    <w:rsid w:val="006F7E6B"/>
    <w:rsid w:val="007021AE"/>
    <w:rsid w:val="0070272F"/>
    <w:rsid w:val="00712C56"/>
    <w:rsid w:val="00717FC7"/>
    <w:rsid w:val="00743965"/>
    <w:rsid w:val="00750E57"/>
    <w:rsid w:val="00762317"/>
    <w:rsid w:val="00773A2D"/>
    <w:rsid w:val="00775756"/>
    <w:rsid w:val="007A34B6"/>
    <w:rsid w:val="007A5174"/>
    <w:rsid w:val="007D44AB"/>
    <w:rsid w:val="007D5011"/>
    <w:rsid w:val="007D5EE3"/>
    <w:rsid w:val="007F0D2E"/>
    <w:rsid w:val="007F47B9"/>
    <w:rsid w:val="007F5CF7"/>
    <w:rsid w:val="00812031"/>
    <w:rsid w:val="008174F2"/>
    <w:rsid w:val="00824DD1"/>
    <w:rsid w:val="00835F05"/>
    <w:rsid w:val="008426B5"/>
    <w:rsid w:val="00853422"/>
    <w:rsid w:val="00855C09"/>
    <w:rsid w:val="008648D2"/>
    <w:rsid w:val="00867337"/>
    <w:rsid w:val="00870C74"/>
    <w:rsid w:val="00871CAA"/>
    <w:rsid w:val="00881D4C"/>
    <w:rsid w:val="00884548"/>
    <w:rsid w:val="008A17A8"/>
    <w:rsid w:val="008A2BD1"/>
    <w:rsid w:val="008B0DA8"/>
    <w:rsid w:val="008C62E3"/>
    <w:rsid w:val="009105A5"/>
    <w:rsid w:val="009114CA"/>
    <w:rsid w:val="00913F8C"/>
    <w:rsid w:val="00915770"/>
    <w:rsid w:val="00924FAD"/>
    <w:rsid w:val="0092685E"/>
    <w:rsid w:val="00941FBF"/>
    <w:rsid w:val="0094629E"/>
    <w:rsid w:val="00963C57"/>
    <w:rsid w:val="00965046"/>
    <w:rsid w:val="00976EC1"/>
    <w:rsid w:val="00977E9A"/>
    <w:rsid w:val="0098153B"/>
    <w:rsid w:val="009844E1"/>
    <w:rsid w:val="009A6292"/>
    <w:rsid w:val="009B6A63"/>
    <w:rsid w:val="009C7332"/>
    <w:rsid w:val="009E3A94"/>
    <w:rsid w:val="009E3A9A"/>
    <w:rsid w:val="009F2D78"/>
    <w:rsid w:val="009F54F7"/>
    <w:rsid w:val="009F770A"/>
    <w:rsid w:val="00A0386E"/>
    <w:rsid w:val="00A0539C"/>
    <w:rsid w:val="00A13C03"/>
    <w:rsid w:val="00A13C7E"/>
    <w:rsid w:val="00A25545"/>
    <w:rsid w:val="00A25F07"/>
    <w:rsid w:val="00A372D4"/>
    <w:rsid w:val="00A47292"/>
    <w:rsid w:val="00A47899"/>
    <w:rsid w:val="00A526DB"/>
    <w:rsid w:val="00A52EDE"/>
    <w:rsid w:val="00A67179"/>
    <w:rsid w:val="00A73BC2"/>
    <w:rsid w:val="00A85CF4"/>
    <w:rsid w:val="00A8627D"/>
    <w:rsid w:val="00A87681"/>
    <w:rsid w:val="00A8783C"/>
    <w:rsid w:val="00AA2ECF"/>
    <w:rsid w:val="00AB730D"/>
    <w:rsid w:val="00AD64C8"/>
    <w:rsid w:val="00B00193"/>
    <w:rsid w:val="00B05BE4"/>
    <w:rsid w:val="00B07267"/>
    <w:rsid w:val="00B11D1D"/>
    <w:rsid w:val="00B30784"/>
    <w:rsid w:val="00B316E4"/>
    <w:rsid w:val="00B32426"/>
    <w:rsid w:val="00B34101"/>
    <w:rsid w:val="00B35364"/>
    <w:rsid w:val="00B54821"/>
    <w:rsid w:val="00B761C9"/>
    <w:rsid w:val="00B767F8"/>
    <w:rsid w:val="00BA1015"/>
    <w:rsid w:val="00BC79E1"/>
    <w:rsid w:val="00BD2159"/>
    <w:rsid w:val="00BF5202"/>
    <w:rsid w:val="00C113EB"/>
    <w:rsid w:val="00C11906"/>
    <w:rsid w:val="00C34170"/>
    <w:rsid w:val="00C3480F"/>
    <w:rsid w:val="00C34F03"/>
    <w:rsid w:val="00C42281"/>
    <w:rsid w:val="00C50C08"/>
    <w:rsid w:val="00C82D33"/>
    <w:rsid w:val="00C94672"/>
    <w:rsid w:val="00C96038"/>
    <w:rsid w:val="00C967E7"/>
    <w:rsid w:val="00CA1B88"/>
    <w:rsid w:val="00CC1573"/>
    <w:rsid w:val="00CE0375"/>
    <w:rsid w:val="00CE0E13"/>
    <w:rsid w:val="00CE2293"/>
    <w:rsid w:val="00CE4CF7"/>
    <w:rsid w:val="00CF61E1"/>
    <w:rsid w:val="00CF6EA1"/>
    <w:rsid w:val="00D078F3"/>
    <w:rsid w:val="00D07FE4"/>
    <w:rsid w:val="00D15FFA"/>
    <w:rsid w:val="00D366F2"/>
    <w:rsid w:val="00D503AF"/>
    <w:rsid w:val="00D50A36"/>
    <w:rsid w:val="00D71B0B"/>
    <w:rsid w:val="00D8517F"/>
    <w:rsid w:val="00DA0B65"/>
    <w:rsid w:val="00DB11AE"/>
    <w:rsid w:val="00DB58EB"/>
    <w:rsid w:val="00DB5EF9"/>
    <w:rsid w:val="00DC4953"/>
    <w:rsid w:val="00DE7320"/>
    <w:rsid w:val="00E20B09"/>
    <w:rsid w:val="00E3754C"/>
    <w:rsid w:val="00E52508"/>
    <w:rsid w:val="00E5624C"/>
    <w:rsid w:val="00E64075"/>
    <w:rsid w:val="00E66927"/>
    <w:rsid w:val="00E7760C"/>
    <w:rsid w:val="00EA685C"/>
    <w:rsid w:val="00EB05A1"/>
    <w:rsid w:val="00EB7DC6"/>
    <w:rsid w:val="00EC1A64"/>
    <w:rsid w:val="00EC6606"/>
    <w:rsid w:val="00ED3EC6"/>
    <w:rsid w:val="00ED518F"/>
    <w:rsid w:val="00EF0626"/>
    <w:rsid w:val="00F0207B"/>
    <w:rsid w:val="00F050CB"/>
    <w:rsid w:val="00F1485D"/>
    <w:rsid w:val="00F17A70"/>
    <w:rsid w:val="00F24305"/>
    <w:rsid w:val="00F40509"/>
    <w:rsid w:val="00F4174B"/>
    <w:rsid w:val="00F50032"/>
    <w:rsid w:val="00F61FBB"/>
    <w:rsid w:val="00F63344"/>
    <w:rsid w:val="00F63AD8"/>
    <w:rsid w:val="00F67C34"/>
    <w:rsid w:val="00F7015F"/>
    <w:rsid w:val="00F71704"/>
    <w:rsid w:val="00F7520F"/>
    <w:rsid w:val="00F77D2D"/>
    <w:rsid w:val="00F839C5"/>
    <w:rsid w:val="00F874E3"/>
    <w:rsid w:val="00F90BF5"/>
    <w:rsid w:val="00F96FC5"/>
    <w:rsid w:val="00FA0146"/>
    <w:rsid w:val="00FC63DF"/>
    <w:rsid w:val="00FE624B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3A853"/>
  <w15:docId w15:val="{8CD0E7DD-5EA2-4896-98A7-8B080E3C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</w:rPr>
  </w:style>
  <w:style w:type="paragraph" w:styleId="2">
    <w:name w:val="heading 2"/>
    <w:basedOn w:val="a"/>
    <w:next w:val="a"/>
    <w:link w:val="2Char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</w:rPr>
  </w:style>
  <w:style w:type="paragraph" w:styleId="3">
    <w:name w:val="heading 3"/>
    <w:basedOn w:val="a"/>
    <w:next w:val="a"/>
    <w:link w:val="3Char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</w:rPr>
  </w:style>
  <w:style w:type="paragraph" w:styleId="4">
    <w:name w:val="heading 4"/>
    <w:basedOn w:val="a"/>
    <w:next w:val="a"/>
    <w:link w:val="4Char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Char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</w:rPr>
  </w:style>
  <w:style w:type="paragraph" w:styleId="6">
    <w:name w:val="heading 6"/>
    <w:basedOn w:val="a"/>
    <w:next w:val="a"/>
    <w:link w:val="6Char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Char">
    <w:name w:val="제목 5 Char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Char">
    <w:name w:val="제목 6 Char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a"/>
    <w:pPr>
      <w:spacing w:line="400" w:lineRule="atLeast"/>
    </w:pPr>
  </w:style>
  <w:style w:type="paragraph" w:customStyle="1" w:styleId="divdocumentsection">
    <w:name w:val="div_document_section"/>
    <w:basedOn w:val="a"/>
  </w:style>
  <w:style w:type="paragraph" w:customStyle="1" w:styleId="divdocumentdivparagraph">
    <w:name w:val="div_document_div_paragraph"/>
    <w:basedOn w:val="a"/>
  </w:style>
  <w:style w:type="paragraph" w:customStyle="1" w:styleId="divdocumentdivname">
    <w:name w:val="div_document_div_name"/>
    <w:basedOn w:val="a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a"/>
  </w:style>
  <w:style w:type="character" w:customStyle="1" w:styleId="span">
    <w:name w:val="span"/>
    <w:basedOn w:val="a0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a"/>
    <w:pPr>
      <w:spacing w:line="320" w:lineRule="atLeast"/>
    </w:pPr>
    <w:rPr>
      <w:sz w:val="32"/>
      <w:szCs w:val="32"/>
    </w:rPr>
  </w:style>
  <w:style w:type="character" w:customStyle="1" w:styleId="documentprofTitleCharacter">
    <w:name w:val="document_profTitle Character"/>
    <w:basedOn w:val="a0"/>
    <w:rPr>
      <w:sz w:val="32"/>
      <w:szCs w:val="32"/>
    </w:rPr>
  </w:style>
  <w:style w:type="paragraph" w:customStyle="1" w:styleId="divdocumentdivlowerborderupper">
    <w:name w:val="div_document_div_lowerborderupper"/>
    <w:basedOn w:val="a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a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a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a0"/>
  </w:style>
  <w:style w:type="character" w:customStyle="1" w:styleId="divdocumentdivaddresslinth-child1bullet">
    <w:name w:val="div_document_div_address_li_nth-child(1)_bullet"/>
    <w:basedOn w:val="a0"/>
    <w:rPr>
      <w:vanish/>
    </w:rPr>
  </w:style>
  <w:style w:type="character" w:customStyle="1" w:styleId="documentbullet">
    <w:name w:val="document_bullet"/>
    <w:basedOn w:val="a0"/>
    <w:rPr>
      <w:sz w:val="26"/>
      <w:szCs w:val="26"/>
    </w:rPr>
  </w:style>
  <w:style w:type="paragraph" w:customStyle="1" w:styleId="divdocumentdivheading">
    <w:name w:val="div_document_div_heading"/>
    <w:basedOn w:val="a"/>
  </w:style>
  <w:style w:type="character" w:customStyle="1" w:styleId="divdocumentdivheadingCharacter">
    <w:name w:val="div_document_div_heading Character"/>
    <w:basedOn w:val="a0"/>
  </w:style>
  <w:style w:type="character" w:customStyle="1" w:styleId="divdocumentdivsectiontitle">
    <w:name w:val="div_document_div_sectiontitle"/>
    <w:basedOn w:val="a0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a"/>
  </w:style>
  <w:style w:type="paragraph" w:customStyle="1" w:styleId="p">
    <w:name w:val="p"/>
    <w:basedOn w:val="a"/>
  </w:style>
  <w:style w:type="character" w:customStyle="1" w:styleId="singlecolumnspanpaddedlinenth-child1">
    <w:name w:val="singlecolumn_span_paddedline_nth-child(1)"/>
    <w:basedOn w:val="a0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a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10">
    <w:name w:val="굵은 텍스트1"/>
    <w:basedOn w:val="a0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a"/>
  </w:style>
  <w:style w:type="character" w:customStyle="1" w:styleId="em">
    <w:name w:val="em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a0"/>
  </w:style>
  <w:style w:type="paragraph" w:customStyle="1" w:styleId="documentskliSecsinglecolumn">
    <w:name w:val="document_skliSec_singlecolumn"/>
    <w:basedOn w:val="a"/>
  </w:style>
  <w:style w:type="character" w:customStyle="1" w:styleId="documentskliSecfieldp">
    <w:name w:val="document_skliSec_field_p"/>
    <w:basedOn w:val="a0"/>
  </w:style>
  <w:style w:type="character" w:customStyle="1" w:styleId="divCharacter">
    <w:name w:val="div Character"/>
    <w:basedOn w:val="a0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a1"/>
    <w:tblPr/>
  </w:style>
  <w:style w:type="character" w:styleId="a3">
    <w:name w:val="Hyperlink"/>
    <w:basedOn w:val="a0"/>
    <w:uiPriority w:val="99"/>
    <w:unhideWhenUsed/>
    <w:rsid w:val="007D44AB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D44AB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C11906"/>
    <w:pPr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lang w:eastAsia="ko-KR"/>
    </w:rPr>
  </w:style>
  <w:style w:type="character" w:styleId="a6">
    <w:name w:val="Strong"/>
    <w:basedOn w:val="a0"/>
    <w:uiPriority w:val="22"/>
    <w:qFormat/>
    <w:rsid w:val="00C11906"/>
    <w:rPr>
      <w:b/>
      <w:bCs/>
    </w:rPr>
  </w:style>
  <w:style w:type="character" w:styleId="a7">
    <w:name w:val="Emphasis"/>
    <w:basedOn w:val="a0"/>
    <w:uiPriority w:val="20"/>
    <w:qFormat/>
    <w:rsid w:val="00C11906"/>
    <w:rPr>
      <w:i/>
      <w:iCs/>
    </w:rPr>
  </w:style>
  <w:style w:type="character" w:styleId="a8">
    <w:name w:val="FollowedHyperlink"/>
    <w:basedOn w:val="a0"/>
    <w:uiPriority w:val="99"/>
    <w:semiHidden/>
    <w:unhideWhenUsed/>
    <w:rsid w:val="00F90BF5"/>
    <w:rPr>
      <w:color w:val="800080" w:themeColor="followedHyperlink"/>
      <w:u w:val="single"/>
    </w:rPr>
  </w:style>
  <w:style w:type="paragraph" w:styleId="a9">
    <w:name w:val="header"/>
    <w:basedOn w:val="a"/>
    <w:link w:val="Char"/>
    <w:uiPriority w:val="99"/>
    <w:unhideWhenUsed/>
    <w:rsid w:val="00C9467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C94672"/>
    <w:rPr>
      <w:sz w:val="24"/>
      <w:szCs w:val="24"/>
    </w:rPr>
  </w:style>
  <w:style w:type="paragraph" w:styleId="aa">
    <w:name w:val="footer"/>
    <w:basedOn w:val="a"/>
    <w:link w:val="Char0"/>
    <w:uiPriority w:val="99"/>
    <w:unhideWhenUsed/>
    <w:rsid w:val="00C946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C94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ko&amp;user=TUDiQCQAAAAJ" TargetMode="External"/><Relationship Id="rId13" Type="http://schemas.openxmlformats.org/officeDocument/2006/relationships/hyperlink" Target="https://drive.google.com/drive/folders/1uy85rZZpvM0sx2DIi86ZJqwpEazfy9b4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jeonn.github.io/" TargetMode="External"/><Relationship Id="rId12" Type="http://schemas.openxmlformats.org/officeDocument/2006/relationships/hyperlink" Target="https://air.knu.ac.kr/air-gro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r.knu.ac.kr/air-grou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hjeon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Haein Jeon</vt:lpstr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Haein Jeon</dc:title>
  <dc:creator>H Jeon</dc:creator>
  <cp:lastModifiedBy>전해인</cp:lastModifiedBy>
  <cp:revision>18</cp:revision>
  <cp:lastPrinted>2026-06-02T02:58:00Z</cp:lastPrinted>
  <dcterms:created xsi:type="dcterms:W3CDTF">2026-08-08T07:06:00Z</dcterms:created>
  <dcterms:modified xsi:type="dcterms:W3CDTF">2026-08-08T07:18:00Z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198c7bed-d219-4b52-8358-c7b2f0688b33</vt:lpwstr>
  </property>
  <property fmtid="{D5CDD505-2E9C-101B-9397-08002B2CF9AE}" pid="3" name="x1ye=0">
    <vt:lpwstr>DNQAAB+LCAAAAAAABAAUm0dyg0AUBQ/EgpyWBCEyIocdOefM6Y03rrIll9DMn/e6pYJkaISjaB5GGIikcIpnCBznGPiDszCLUqg5O0ozNqWKWVTMaB2DZpOAHobE68EubL5I3oE5lYPA5V3Mhfoh4+EnOyw+o4O0+fnBrn3xX8DOuN2AhTwKzDFVAWR1zHARpBRD1MODG7/dznDXG1j9JthcgWqLnSObBTAjcXono+FHIM0HGYfGPo5fi/iY4ad</vt:lpwstr>
  </property>
  <property fmtid="{D5CDD505-2E9C-101B-9397-08002B2CF9AE}" pid="4" name="x1ye=1">
    <vt:lpwstr>auFSAmPoGLNP2kvsu+169w+Q14mkG+xx8Aiu/iNIrXPi5iVbm7P7+CFDt08kNtpTf2ioFhtlPKQoRfjF/6NAvE6inS6PqBbvPj/TJSwqEOy8MfimAnZ9fOnET7sWXX9YaEe6Euoe28VN1RZDh5TvBZYNzz0e6JlGZ0bN75NlWWJWy3Lj9bounkRJW2r5/KmEjJub4y+J3BZwJgZTaIypy06e7kcSp0YxE7F3cPPWj1feSUvLIr+42+kKJ59lF0M</vt:lpwstr>
  </property>
  <property fmtid="{D5CDD505-2E9C-101B-9397-08002B2CF9AE}" pid="5" name="x1ye=10">
    <vt:lpwstr>ceAV226gyDklvrK7VvgAk6Nr51WS+oR5sLjkoOzN4o75vAQeUl4eLtLO0ykBoIWGWc2AF3ZUSMLH5/7yskkCivs3cKz/4lswukul39rImN8d8CklMQ6hO/SsIRdLnxvFDx7stnU2Axr47frd0D2ot8UE5SlXVrpKTH9+nCRRQi8OLN3r9huDA2m8bUtMk4Z+lN5YCCfc06s1trA/TdtgWJe7JqNVdd/LFTzsFaNcefBbpagXVv4hFEKUWJsCR8b</vt:lpwstr>
  </property>
  <property fmtid="{D5CDD505-2E9C-101B-9397-08002B2CF9AE}" pid="6" name="x1ye=100">
    <vt:lpwstr>JISa6ikFXYDnST0moo7g4gKD4jkjA6RzM+m4xdIgH/Me0Vf4IlblhPTVEutxLBqgzUaal8kSaDibyUrgG1AxrMQgIQt4DT3KN6Zq9aHgoXOB/WCxMnNtzTjmwo8zay07JnIx+XOzQxZnVWpFZhSRmcgz/Da6ij2VzAqPQ4CbJr3TuNBdC8w+B6IXs4c68tEQUa9AY1MIdVSN3d0bFWxmUVJmIlcI6I/fXOUqC/fgmj0hYHdCHZ4K69L5n+qG0sl</vt:lpwstr>
  </property>
  <property fmtid="{D5CDD505-2E9C-101B-9397-08002B2CF9AE}" pid="7" name="x1ye=101">
    <vt:lpwstr>vmqLd8IlfMbe2slGj8PQhJG3tu4Bqf3Eoo6RL+GuRkDNBgpWXwhcQEOtbIU/1cJvLCBJpQvrO8ADpuS65aB3gVavxofixiodwyV9y7ILRyGD6kOXtt6s5qEjURZxfbYhIJmJ30TIjXeS8h07N9V2d6m4UbgLvELUNpUrpQGKFgfdgYHo5mSlUPyj9zoHCBD1Qpb5MXpupXbgVx4ilUxpUfRh7e8Gw0V8OyljWvsSY5hIas9v8+b7+GK6g53yWX0</vt:lpwstr>
  </property>
  <property fmtid="{D5CDD505-2E9C-101B-9397-08002B2CF9AE}" pid="8" name="x1ye=102">
    <vt:lpwstr>v6afK2xyGGjbCZqWrNePzbF11RtHXxgTDkhMJ+nwOTA7Gnqc8ZbtUciPmI7/I8u3I8aIplscDT2XHfUfhSDYVaCMwUlmxC4Vf+onRnglLVhQ5ONeO78HLpzabwaUGAzDmbwq45mbx9oXeidcV9pG97UnDGrarNUwjy5MyQ+wIda2WYBJ4zLDyXmvIEIVufpMYns2sLNkvQXNxrRpUQzthP3HsuLJI+iiQv+kiGqUmqQOY4VGsuzinvXqrVR11NU</vt:lpwstr>
  </property>
  <property fmtid="{D5CDD505-2E9C-101B-9397-08002B2CF9AE}" pid="9" name="x1ye=103">
    <vt:lpwstr>xzAC6iLrPEDBJGYJ7fuxZv7mf6VEdVLdvLJ9MgZdjwwFBuQJvvUTII8PNQuZQEsUW8dPc+4hfQeM2TxFax3wqtRc5dIIJAYh1Vi2SlHUn+VL/1WzNo/3uvA6C/yxU6dG0zoW8Zhwyn9bcJJDW6i2in8cxGvc8UbW7tKqeun3PATMxcyR6KlfJefOWNdiQRftoFkCdtfV/pJet7E9tdD0YnoJpFkchN2mM+98baDNNSv1hcIp7rD6RARAG3j+aVV</vt:lpwstr>
  </property>
  <property fmtid="{D5CDD505-2E9C-101B-9397-08002B2CF9AE}" pid="10" name="x1ye=104">
    <vt:lpwstr>B7etSCGgXaotQZFOG1aJdLcrWAeiiO4guB4FfPMkWFI/Q3CtpNvTKaNJyIon3agxJ7oavHpV04+qFqcAJ+29lNkBfbiVLz8dF01YouYUPsGzhughxGcrD6O8xB0Gs5xRre++vPAv+pX5KK07ZsmDWq0JKd16ysV0M8YcGVzq2ySYw9KQ0eirwqMJPT2/682t5ZgbjitqeaxbFGcTAbQJJp9NtgchH09QerVP0UfOQGMAvkw1eruui3HPzrMpuJt</vt:lpwstr>
  </property>
  <property fmtid="{D5CDD505-2E9C-101B-9397-08002B2CF9AE}" pid="11" name="x1ye=105">
    <vt:lpwstr>BWVaK0oRLVE4rtA0R0oxpa0rO9MMcjHTuBaNpBsU3HZOExQ4MEKoIGnjHtTF1l8YOgwsFOe8YkzBHmaSvWZjxs7nRSZerVlbmlClS3GNmRk2TdDRwi8/YTgO/LhFmj2pUXpYsJ5kYzN1gw27gsRpQo/jUSMGQ0gj8gon8iouidSLdlbzklzI0cW5M2330hs5rnQglO0GhSuCubvxvvgwSLkXcb4ItRajijGoavzduuEusWQHyk2fIs3Xrvotg/1</vt:lpwstr>
  </property>
  <property fmtid="{D5CDD505-2E9C-101B-9397-08002B2CF9AE}" pid="12" name="x1ye=106">
    <vt:lpwstr>5p+n47jqRVPXU7fRKafIKO2xoMaxsI7vKWTnVBSD3y05ywPCMiUs/K6lAW3XLJ7zYRfZF2PDh5JFF7oRLoY9xuE0yigKvCIiKxidQS3Ce+2kbjCB3rRt/rpoB31u2zPwUsRaUZCicsoBs4m5/eR8t26nVCH7r8ExEcimoID0EAHvFofnMYCVMhMjhS+EIUWpYlcBMGvwfsMRoJWWymhDZECVf5kvPxRQN3UlfmCpNs3tE4FwoLQx3aVGFvpT9QU</vt:lpwstr>
  </property>
  <property fmtid="{D5CDD505-2E9C-101B-9397-08002B2CF9AE}" pid="13" name="x1ye=107">
    <vt:lpwstr>XyP9i0SC1GFm4GzMMxeEODMvQ1FjxWBIN23x8p/o1GdD9XVZvTZ8B23vqdyi0E524kdRCRMvys0mg1wE+SrzZilF+5xVqnsE/56dsDi3XbVn1qB7NE9PaCgut3OkSd6i0MiQ/aMsb6amc8U16flwyR3+ZxhOoG/WioGAMyuNpG5AM0A7w4aAPb8VT+No+fPEuAhqXVvPIqOnZNZ5KBZ9FTT9iV5BKssQwCxIR+WjSXkQ5K53KtL42GEIjoXQXiM</vt:lpwstr>
  </property>
  <property fmtid="{D5CDD505-2E9C-101B-9397-08002B2CF9AE}" pid="14" name="x1ye=108">
    <vt:lpwstr>uQ6ZBlA1RGgqbwDMpIGCC/dWb2CuSKqSeX1+n+/kbYsIv6tuY9Uq6lEw3mSV6GP8V/St/t1TEhbAQLhl3QWktIb0oM9EcScdBsrr6mF5GG8tU4WjO8l7h5cE5lM2I783s9IQAphUNPfObtWf+UyofW8N9XzhJESL7/se+ermiFJ7PJQ1EitDNhBt96sI4ZaX840vqTPqxJLiGex62lhXEM6SXBiUvyZ9gPXr3n3LhmfnI7hcOyyGHyo9+YZWBrj</vt:lpwstr>
  </property>
  <property fmtid="{D5CDD505-2E9C-101B-9397-08002B2CF9AE}" pid="15" name="x1ye=109">
    <vt:lpwstr>4beKU8zI1wFZBQcH96MSKyuOVhrVqXjPOvFIoZuNZ/njLnlruiLIwCoLdlXw30JxNz6v3LMe8NdxM5Au3HVG0KN8/BfbRxIeFdB2k0zLcjPBuqeYaMJZQsCaKH8au5HtoP8jZrfRPT4FckLPbjwnIBOVORiwXsj2JxowSwlgagvj7hxP6SKwuR6lUeCWSR8WYfWaINZBgGMdPsRGN3HQQAjv+aoJ9nY73OX834qUfQp5SJD1KIti3fRExYkE/HP</vt:lpwstr>
  </property>
  <property fmtid="{D5CDD505-2E9C-101B-9397-08002B2CF9AE}" pid="16" name="x1ye=11">
    <vt:lpwstr>d9jVN6ke+7dr0XpH1kqWTTeuvPKKJBedZA1CnitRNoXNFqav4A7lOr5bpkdSLuMm2vQ+HSciReq/mqY+1af8rtFwIIRm/PL34cmDVFxpVKieycZlHmLcPT1pY7H2im+hgxpbEfBrd4clObypFatniIlQl4mP1vcgGQ6l0L/vLE2KwpiS1ye8DHDEwl6+Z81IMi5+JjsXUzNT3Cp+qD7A2DtR+fHqCQR7Mg3pAz1IMus5Ha7tIwr1KEO1ZFp67Jt</vt:lpwstr>
  </property>
  <property fmtid="{D5CDD505-2E9C-101B-9397-08002B2CF9AE}" pid="17" name="x1ye=110">
    <vt:lpwstr>tpADEhOrVOsVEJiwPw/38LjFwxwrsLCzTUQJsI1ZdzQEPgODSHjWsPJsRa/L+rUiU7kBQPxqg+x7biHRW5AMyaXNFmrq9+4FKNCHSxj8eeGjvCeHRQNmlFFBOY3sthLtHl6+jA9J0n3X6Yanwu2f23l3pc9OSwNbpLhUDQ1g5VJV1oLMGHFOIjnqAXcMp9QA5U0e01JiKq4HbE/jkXXZiW9zV/CVVMvw8d74Bmjk80H9s76+GatlIXbjAe1cRpz</vt:lpwstr>
  </property>
  <property fmtid="{D5CDD505-2E9C-101B-9397-08002B2CF9AE}" pid="18" name="x1ye=111">
    <vt:lpwstr>6l1pSVv1trU9PEKiWRykDKKz5PtXacmjr5tK+RoikhiGth9ju1z3+FLLXaJf96xYDeHX5Fof9QtM2X0eqm1f9/lKD5kGdnLjpjGZnCgqczRlBUJFKx7F6wCSroyf345MN/JTG1uHadSuTXpr+AyT4H2HsL774N6JzX6Xr2XsNru2vgpgJOp+9dusdbH35ji2yS0uaMbguopTtclerxMO1DpJ6O4mJJg2LtHlJxCiCx80R8wOkKDGqwp0lJcU/EB</vt:lpwstr>
  </property>
  <property fmtid="{D5CDD505-2E9C-101B-9397-08002B2CF9AE}" pid="19" name="x1ye=112">
    <vt:lpwstr>4K+NYQ9+/gR7sSPv4HYjUDn9vIfV/hm9jhxFDXx+UUjd8wvuhIwIhQw+LlylTLJ+AQ5xGurAwhZxcDRLAyD4et3/ni+K+kSM3BgqTUW9+ghZWehxaj4Z07AU+G3gA6R/+68hwwXAmm9eE6IgVVEDC5rkW763p1IVEj+Fsj0I6uT/k9hkFXdII849rjiS6ct4OocwjYV7GryrkHmAb3vRg077G8fZ6nJOMNNedQe2aMr1C0nOws82gHe+1aDkNxX</vt:lpwstr>
  </property>
  <property fmtid="{D5CDD505-2E9C-101B-9397-08002B2CF9AE}" pid="20" name="x1ye=113">
    <vt:lpwstr>WpqcbVeOZ0maAD1wE/PsnYe6yLxf0LfXzm3/ji/8MWrXLF8dDhXWLoUa+ywn8ZAk9zWK1qBfN3gbBMa6Erc6SsV6YQy/of1mhx7fio3crxxkNMhVlFC3Tc03YN4BQGYcupUnyQQz4XsZo4Oh5WJW8JwjIX3Mm+qPHb7L6fa9DfPrJQEAO5nvW5aTXS5FXBhN+uAv9+ekv0APrUDTP7HX1fdgMvQR9aXx27XENLR/g0gvCUGINBl00+7LEmxiZhl</vt:lpwstr>
  </property>
  <property fmtid="{D5CDD505-2E9C-101B-9397-08002B2CF9AE}" pid="21" name="x1ye=114">
    <vt:lpwstr>oyh5vHQikmfNgbsy1Kv4FLdt+97e7nHhklHL5WRZe84LKn5gQnNIVb6IlmnRZszkkuwm5ypEvxV4Q1ilaLu6XN5N6dLdsJ+HI9bq8W0wzngdxmq8U3nYd3a2fvLba8XnTSgDh8NyxX3KSVWnrBc7DXnYjvHIY++13bN4BkHm3BZepARbIuWNNO95yuDbDOzwPHPZxGFgjAhDOyajqSwBzwHmdC94YsSyyRk8UOsZYhhBRXwodtH8yhgdlzluYL+</vt:lpwstr>
  </property>
  <property fmtid="{D5CDD505-2E9C-101B-9397-08002B2CF9AE}" pid="22" name="x1ye=115">
    <vt:lpwstr>V/FWqdS82QW6HyRWa682snmo0309MADfIbU9L2IXuH8lzZAHg65brtYlK9jmwgGMtHEA/36hi5Jrk6ThSaSzZoe1jK8QYm5FnRzp2LwjcicczAWsUeB+xv7kWzkTQ6f7O9tpCT/BCfmlv/HF7YLyfcfVdydkgEm9KQohEVESqNYoXvtvNoL6WknfYP8OlEfvsEzT4G+RyMuXp8fNenq7DRd8bhDj/WJfbrMnEcm4aphUs+okPUu+KwikZsPoQWF</vt:lpwstr>
  </property>
  <property fmtid="{D5CDD505-2E9C-101B-9397-08002B2CF9AE}" pid="23" name="x1ye=116">
    <vt:lpwstr>z60IglH27Z9V62AQdmWeVyIi4KOV9VPif/EGYpLvFVLoJOTDs4y+f4Dnf/BOhlYtlLb71dqm3BxU5v00A4oZER/sDgPQNUqy0V2oX1pHLSwnGF66alnqoB1FdpWy7xD1JzvGK9pu4olO+nAGXAnG9YugL3LXZ/msp+bOqJbimhk3bl8X+BSltnHvSYVrJ8Tkny/6c2Fujjc4Zr1CJGcXQ/KIXBGfAMou7MSvSxQT0nA9MEAqTIOUADxwfaZx9Sk</vt:lpwstr>
  </property>
  <property fmtid="{D5CDD505-2E9C-101B-9397-08002B2CF9AE}" pid="24" name="x1ye=117">
    <vt:lpwstr>Rc4QfdH+8AK5/AvfMwZyGK9ATs3oPBP0r2ZjYHNGAsZ/sRmIhaeMP4ljcHL9HcEpQmiJuM123I8hIBAE3uE+5pMKuBOg36jbSL/Rrklko/NaqlrL31IMCvj1KjlOnRy9ybXO6XQASbp1otgL89TT7XCoJN9zm4QUgaZWI/ONtExVAQGxQs8LVV4lv0iIMLCt9pBmqJhD+7gQrNdP3OcN66kJByarYt4iYKfTc+qV1Do2B8q2jWQHOsZSgYTCbBK</vt:lpwstr>
  </property>
  <property fmtid="{D5CDD505-2E9C-101B-9397-08002B2CF9AE}" pid="25" name="x1ye=118">
    <vt:lpwstr>THtt/p8KfPL9oMXeyV26YWoZ7Jw2vD7GmURpnUiBF1VBkQFiW/qqLstxK/aR1oScVE+p1Is669cADUq9VZmHMRMThafbf9BCPZJCGRwZ/uIJ/xLHPmehAVsJxegFfcQWWa1twjU7g1siuSoeFDwye+5ayv8wvX7yhjiove4c20bJQEwGoiCUYqvyumlGW8xwg+8q2UY0EOhuidizrPCxOOYEarJ4ol5lGpMlM9voV8d7L5CwYV98md6kYzjf/3z</vt:lpwstr>
  </property>
  <property fmtid="{D5CDD505-2E9C-101B-9397-08002B2CF9AE}" pid="26" name="x1ye=119">
    <vt:lpwstr>lZn5bUZq8dCMccQ/VNCv5+4MtKp0ptqBy0ZzCaxAd0z/Zg9rzRzEKQoVZ7QT+VXsfrTfBIpKN2GxO5XZzfN+w9YFdOIeP0MeSM5RxoGAEM3k9iWdaO2hAyAHVzziNZ3oBSlKM0RwYkLzIulf/rfZKS7EH73uo2PF+o3R3oNRcV58kGyu2G6iFK4aKudAC+/J+zFe1E2jtMMhrpHQf840fLN8va3KZqrjRjytdSmprmkk6lUTRjDy7fT08Wv2ZYt</vt:lpwstr>
  </property>
  <property fmtid="{D5CDD505-2E9C-101B-9397-08002B2CF9AE}" pid="27" name="x1ye=12">
    <vt:lpwstr>OhsqiFVWKHiUXWedEhpIlnQR2LjAtsYvrzVsgjPPSzdDJvt2bjITYLF5Y9b+stJlqq/9UzKixf3SANQgVdzZbs5vzPzKX9wVR3TSSCNcIR0FfGyiNn03Gvn2xvMbdRY4jOhWuctPC3xoTM4flCxviI3JyDHB++a7zM9SNN+ZEseSzCk1Q57dflBwAoc8BKZnIX8TOX+h+KZJ2L+O3+B7fqURKcqRI7cBJ5NP+lIRKfjIH32QY7HU1i9h1TMMGkS</vt:lpwstr>
  </property>
  <property fmtid="{D5CDD505-2E9C-101B-9397-08002B2CF9AE}" pid="28" name="x1ye=120">
    <vt:lpwstr>4rckzSICuxK1is1W+iRRHZhp81s88wLpDN7zqYZdM9P8mAb9+/YIvj+kZx+ntQZiinIblMc+RTbr7fLtYB9LSojAuFAr8L15cU/U7Nn2/RszYcbcnirD97uk+Z/KYQITnNnQRt2Z7O5KJoAyhP+7jb7gsapArN/CBSmvtLxiG7NKG3mphRLgpawJ9olhN7xEAoSCmKVD3hcOAQYAav6M7X6s0zp4C85hsWmB6Kar5Z2zn3m6I6fykTRE+hTcTc2</vt:lpwstr>
  </property>
  <property fmtid="{D5CDD505-2E9C-101B-9397-08002B2CF9AE}" pid="29" name="x1ye=121">
    <vt:lpwstr>MurItfRk0B75k1tSO76tw1RDHQqw3cOV3KlKRymRyHZ7aE7KfhEhq2Q00dGKtGb+pX7OsnqRQxD6sJwhcI45tNWBK6ZVXL5GoyWKGz34kmXaJEyIgBGLqF1VJs5lAUEkon8y6F1vIRqu9xD9+wKjrT04TI28FC8uET8Zt0ObL8Pj5FQ3hCMC8pfz9rTCDDZSj0FDJTGKvgGJ9MpjkhJCfLV7p62H9r7n4V4y85tKz5erODreg8wa290VBLW8W57</vt:lpwstr>
  </property>
  <property fmtid="{D5CDD505-2E9C-101B-9397-08002B2CF9AE}" pid="30" name="x1ye=122">
    <vt:lpwstr>H1H+iLYwIJYZ6QibPWLux4QNGsKjVMisNyKMiUUUkTgDgWecUke0azyq+rH357DHSsSXsI1JGjqdQQRHjg5jsOeyujPVlv0CMOYmShS9lWzSkMPf08r1zVWcP7IgvMQV8uSZ2A2+vgoIdta56OQ6qcK3H+Gy/QyTgnjEnqZfZOF2u3+YDt3OP2fXVa7E/maRsdLVOw3r+ww+qndmDZ/Nuf7dpD777lpfq12oUOmhIPrld2SerBAA8oXmadRVUKb</vt:lpwstr>
  </property>
  <property fmtid="{D5CDD505-2E9C-101B-9397-08002B2CF9AE}" pid="31" name="x1ye=123">
    <vt:lpwstr>gjav5j/bIL5YhZZODD5eN+WOWKYAwTPoBhNf94eAIc0ENaazax4ICFV3/ifsy51bs2BbjTfYVq0p0rT+wYa1f3CJeJbI6Lh2JsCy8QbTq19GF12OXFI8E5a3PNTma+Y41bS/TwdJXJDRf2De8KOfPiHD3dAukcAHbZfoDir6dHub+Vi767bMUO6znZCiKu0pot+cArM7lnC9sZzX+f0+iLPHmXp0RxWzE/cT6cMPyPHc3VXLp8LEqePwjK38xbd</vt:lpwstr>
  </property>
  <property fmtid="{D5CDD505-2E9C-101B-9397-08002B2CF9AE}" pid="32" name="x1ye=124">
    <vt:lpwstr>fstvfMuo+MgwHQ7mBIkSXdbXAzsRuiiB+ZzlgiFlLeWF1JjdyoqjlmsG5JnL9dILM/hMO5vAFUYj8LxZMmdI3LIN1uvLemT7fbVf2KYh8Yb2rJ1LEj6YgihmaPv2Zdahm5OMUB35loHRbd1pVGqSi4VL/qQr2TvxrJCWVV0mNvEZK/5DIICnUN5byNMPHSYIysBbdMDPB8f+f1xGH2bscgoVKwMG0m+Vf1JNmWEmWUppxXYYTuVZbZcaE0tD0vZ</vt:lpwstr>
  </property>
  <property fmtid="{D5CDD505-2E9C-101B-9397-08002B2CF9AE}" pid="33" name="x1ye=125">
    <vt:lpwstr>2fORcCr359NiRGgPQQGWlCciPwoChI3JTP6+hYU0KjkyAk0DpG5BvRDhP3djA5/7s5eRd19HJejtZW11syPV4vQqcrXUMhWTxaGsJG8sXal6hHLE48DA6P0wmtsMCo8RDl2sm1XRTK91k99SmL97x1gtOusXB63FiJmc7j9KkXQRtZGxnunoBOdmLdehBCVG3eNp85aV2sb6oo3j8uPQsrJ+h502gRDTAYtdbO730G9l2KZVhTDBXMLPh2/lg65</vt:lpwstr>
  </property>
  <property fmtid="{D5CDD505-2E9C-101B-9397-08002B2CF9AE}" pid="34" name="x1ye=126">
    <vt:lpwstr>gv87czQ4acj9nwBbROk7BND3FFh0MhzbZt/Wm6H+UA8tSHx5uSCQ/3P1QWABK74EBeWCPRsqscc5oJjBMFhgJol5RZTtmAWn0jzrpJBI30Yvqb7vSPSwRkDz7rdCr+tLnfy8H0n34gYXC5qjksC4NuQXyuHgrWvzVxEDzMn92D+8Fs8zCY/ZkNNB997sdUo8ylOc7p7yr6tO3mzRZZWJN7J/Zmkm0QjlCP8oXg7BixPx9fwXepKbWKg9SrBR5xl</vt:lpwstr>
  </property>
  <property fmtid="{D5CDD505-2E9C-101B-9397-08002B2CF9AE}" pid="35" name="x1ye=127">
    <vt:lpwstr>o8b3seEk+0AjY6+f2DdHaRxyuumoiiOABDGh+V+bqE+qVIb0fxoL2VgwobfTqtSNhhy41WHy9VJlsegWsLRMWbMSGdD/EWnQ9Npe71bcSY8lxpHwfTaw0tddeIPP7xmB2ajsciZkAKiSxKCMv/IbJhtHwZVIzeecdgHREjJcVg6OC78PxpLt5hEve0x2d8/6LJVCKOArFJDGTdukrXNZ5On0irwzUR31lI2RgEolNeaWMZ9/qzGM3QAgAQeP25+</vt:lpwstr>
  </property>
  <property fmtid="{D5CDD505-2E9C-101B-9397-08002B2CF9AE}" pid="36" name="x1ye=128">
    <vt:lpwstr>TCDCV+Og27aHSrYc22c95Jc5ypbl7P+h5fTNMXwSLBaigwOba7pTWzix42LAOOJ3bn6w99XhaPUKuOxm0fqssVkXX4ZJAHUaGPK3zOSRL1JR0SsHRcGCi4fLCpu8BzJ6evYZSUMLiGGSfd6LnOZsAco7NKI+XwwrQXa1iXwAY50eGxhcQlnyzntZdjjxOecJYHtHkY0pcBDKUfP26yxAE+lMne9QVsjtDZlAlPuSPbOILzwecV+MjLjbkPzlvrn</vt:lpwstr>
  </property>
  <property fmtid="{D5CDD505-2E9C-101B-9397-08002B2CF9AE}" pid="37" name="x1ye=129">
    <vt:lpwstr>zva9HOwiHcX981YO+Nhp97eS/kYBhnqFEWjZXGyrDHLuu8PUOn+A5g31XTYPMDtgFeT7Tq+t52VpxOeciBxVbN2LtesfUhdwH5zCXzI/AIGBS+a7Xa4XVEUhn3HGea6q7aWnBxx8MlCvmbp6niosrZiyc5m0D2pLZKmqK204CW4pLOtP+vT2bDTxuAjnWlFwHALlm22/PKg7+8efVaqIFMqFGF0mXZaeD/+F4feQ9gMqtJ7L6tGuA51ADhGsi8z</vt:lpwstr>
  </property>
  <property fmtid="{D5CDD505-2E9C-101B-9397-08002B2CF9AE}" pid="38" name="x1ye=13">
    <vt:lpwstr>u1FT3i7Gvb1C1mPhvltnWiNtuMkRGXKQPZTa51BuYx0giHWA5xIXIJkk1G4+W5fsMNw5mi6KKutNeTfGoi8TI4Bwb9cgsA5MSI1+ipCm8hlretF0QQ2f51KTj3r7J7XV9X5tFeXfWm+u9QPLVmR1jh7JvgpBBlcfu/rkth9qvxIRLlFDoKU8/mnVD1PnKRi0TGEeSl6J2OA/OExQTjxQipE5TXCHIQswFOVF9C9+IhS+hNmrkKwK+fD8puBokzL</vt:lpwstr>
  </property>
  <property fmtid="{D5CDD505-2E9C-101B-9397-08002B2CF9AE}" pid="39" name="x1ye=130">
    <vt:lpwstr>EiGvix1PFU5RdE9LmCSN6YxJ7pO1YPf3dF0WtaTELIAe7QYbRiqGxZ8R0J0DpZK031UXUSUOV3Oty2vFfNNV1JqwynxH+cLm4utmBP61KK3n9zQqkvH6t/N8DRAlXU9A+BuhnbdnBtWyGEz3vMWtb/pmZ+8vLxa1dvV7Fnwa1LNuZ3uH+M4ps8Z8vRA3GT+r4vrZbXLEXEzAs8j0EkIChPN9f5cSIRY/x+sx3sicVUQ2JnXEGoi9DOGn+fCdOB+</vt:lpwstr>
  </property>
  <property fmtid="{D5CDD505-2E9C-101B-9397-08002B2CF9AE}" pid="40" name="x1ye=131">
    <vt:lpwstr>c2G1vnXxxtOrP4ciXfGOPrtHsU2WV2yK0hK1HzhHZmlXr2ilsOiapODIVyaP4NS8NJS3wwZBE/wvOLr4LCac5PmhVSE/rQd9xLrY19bABmig4hKglJsO+vuJcK2QYLdaW1lZI8Z/PLpAgZtkw0VJp0W7FD8pa2njHuUdI74CLQww44AxnCe5nJU0TRV51Nv7frctcphWzTBrdzeFfrRciQdEXZQztrh553or8CTGL2uLZ5oW+HDxC05n6oq4UU0</vt:lpwstr>
  </property>
  <property fmtid="{D5CDD505-2E9C-101B-9397-08002B2CF9AE}" pid="41" name="x1ye=132">
    <vt:lpwstr>FNcHTlBFtV9rpIC21lQUCfqhGECZ04YH28/wuAilB7884yyu2D+uBc00UnthIkHWj3SiFgr3p3rFdpqYM+UOYTS1bU8yXCdnxgcu4qrZENoCIcPyevdfwVlSs7FVeU0Psd8Z1UkDG+QRGlPxJQTfgRWcNGPTcm60BdMxMCNv7XYSRTRT4ZrmNIVsjuaIY12+ThbMMRuA7MznXZJY6+fSAzxU8UiA1bE03LbaVZXSDD2rVp5hNrsOCF5TYGy2rSV</vt:lpwstr>
  </property>
  <property fmtid="{D5CDD505-2E9C-101B-9397-08002B2CF9AE}" pid="42" name="x1ye=133">
    <vt:lpwstr>AeomraZl8zqq6AovScUO7W/r/yONtE470jlsyKaupwD+ym7peVLFjTpHLhwyVfAOPkK9+OgmDiHJxUc/4vlLaggBd/zuq7lAZZ7JjrEl3f0hBjuOBUytqDXi+Obz9IbxzxydU/GAGiSVLWuOJwueZBSgO89A0vGSh+BPa4mxrx6pZ7jS+aM3qgMRsHXiqtTGUGFiZb+u5DGbBpBuZP2O+0zpZxkwDpR1x1DasVjsCKzISEOI8dfVjTkL7R9FZbD</vt:lpwstr>
  </property>
  <property fmtid="{D5CDD505-2E9C-101B-9397-08002B2CF9AE}" pid="43" name="x1ye=134">
    <vt:lpwstr>kIBFH0g1hAcJa4BvcdEtwdvn6YbSYHErqq3r1zQqPaGvsgie5DvGuWaH4ZId2xdE5+oyyiCNf6uefbcHrcqjHO/b7j7kleVhel88AMHP8gu7lcFhBnsG6eyhXlJZnT6IxYah2tGiy0qhQuhHNvVruBiNCcT2I0UWwEdvHBmgjoGmE8hgD1k19DGhmBWXeg0jPYznkPzZnZQLoqqiNQEhOPCl/Eq24z6dlZvM3NX5XEkJqF/DoT5R45a3jdOqsq7</vt:lpwstr>
  </property>
  <property fmtid="{D5CDD505-2E9C-101B-9397-08002B2CF9AE}" pid="44" name="x1ye=135">
    <vt:lpwstr>hYvzijcHRlsAHpAp0wZevJf5atRYqpFV0Db6OUcCoXFFp43zy/Sql+M22a5E8IFPHiA2iVKX1Kf2vL+xufxtmkmuz8K9ESbiUEGt5qwycbO7mJ3W3roBwkFDlVpvsevuAg+Vr3Wo9K6CRtiMaCAg1Cet0nk7CSmcQ99rZMTLHenA6J+BMDfphnAsepv9vMluQ90Rj2TJXlEN6ta3R8HTFlyUtp8VWXSxZes9SteTWQuCLU2ftQUEFTiEh8hV+2M</vt:lpwstr>
  </property>
  <property fmtid="{D5CDD505-2E9C-101B-9397-08002B2CF9AE}" pid="45" name="x1ye=136">
    <vt:lpwstr>KveIWf0b6SPzekHH6+J8x1PEvLEQuNxNIxUyo88T2AIkzouOXOk7nPcD8m2JDqecd5n7E2pgrK0W1yg9FduLeY27GUYhPm+QjBaY1rfeoNYw6ehLEhs4H2KF/ykWhK4p/8FmkzPFkWUS3LCvX+HotWiAUQ3Qik5kSqat8m7aVRlmjHXcU/sM3lChY1pDWn1pKgbenO2C2RUHC//bPCcX4fgcb3IYMxLa2k6dQnhfIop3hmr9CGdt8Jv+jtR6nL+</vt:lpwstr>
  </property>
  <property fmtid="{D5CDD505-2E9C-101B-9397-08002B2CF9AE}" pid="46" name="x1ye=137">
    <vt:lpwstr>En4+2mTYfVRUAUjgnsdaUe96uIi+7uJ0UlalweM2Tu0ccaHGiVq2VowCl5aJW7FBrj5Xk8ad4RzUKm4EfBVVC+jTFQNwSSAs8mdOJxgHKDqrhqKvHPR28kSYDYezfix7Atfqj/EEwb9YkPGs7okG+W7nLcjX/Fq/GqcrwM8m68xNf0zwZwCD4FfEe597+eOcjsJZUzQK0SffMYCwMHi9td3wLM0L8AbyB4vsJvjA3BJIsnYWVY0OcDgZBHlktdq</vt:lpwstr>
  </property>
  <property fmtid="{D5CDD505-2E9C-101B-9397-08002B2CF9AE}" pid="47" name="x1ye=138">
    <vt:lpwstr>MLcur6Qd/4WXtkbTaI+TlfApGktq/Ja2L1m7mIKBkm+LFQ2pK9N/yqjCTGhT0BKieZn/4BU7udgtRImVzVIyAxPcXqabnWidX/2Pm1cRAi/8wf6Iiw0UhvXHNBoRSBgXxFSzOopTnsOXnk5X8rEtGrF9EQSAgWK9y8tseC1uJNIElqKG93ujTJi3f2C18iDRnPNE+OmHzmu6Nzf7GceLoL1QJaORaimK5525MsV2OzNc3NT1Mdq7glBOr6oJmyJ</vt:lpwstr>
  </property>
  <property fmtid="{D5CDD505-2E9C-101B-9397-08002B2CF9AE}" pid="48" name="x1ye=139">
    <vt:lpwstr>WVgtxUCEBdgGimVko80Kxbrwq5SQ8jdoS7g+2V5mdv4Qhrt8CfqIzAOSiZsHyS2OzssRh2KkzUbN/I0gY5/ejPnxMojTosjlNGmXobATaTQMl/UviRaP6PTnE1ZN3gdEcr3Esft4wddqqzP81VmaAwnfn742MpHiNNo120EQ5IpNeCwXB/n3zuGMO+79EYuEU0M42W8L3f02pfum1emzjKXoHhJPayFfa5+MmdTLCByy+JQY3ORDfRqhjgOX04B</vt:lpwstr>
  </property>
  <property fmtid="{D5CDD505-2E9C-101B-9397-08002B2CF9AE}" pid="49" name="x1ye=14">
    <vt:lpwstr>AXn2z4uet82kv9Blm0oUkR6sMKngtS8hy0L3GnD2TXvg7iJG5xUN7rmmkGETjQwPYM7b3nnvUV2PSAibwT8SFoGNoopp6zeC2pFXXpQuF/A4oD+/W43TgbiG6qIcCRslF7xiRkJ7PvG1CSGOJoX7nHPywywRnfR8gCZZqC4UzlZqtLH8xGRCehwHhZ2DvAiwsIGHy1xwjD63TDKc2zjgIJ66F2QB2jfH1CzI+V57+LYsXUhKY0dS91FSPcB5b6C</vt:lpwstr>
  </property>
  <property fmtid="{D5CDD505-2E9C-101B-9397-08002B2CF9AE}" pid="50" name="x1ye=140">
    <vt:lpwstr>J6/DRmPXUUUBPsKOIsxzhIfYXiHtszGrzhe5R03e8TQWo06j0NbfJkSezOtpyKw+VO5VZhtD2LgEx3jvtL6GCSkqt+FSgq1+szJzfknoFcJnCKLcsIs31xX+vvUsHcfnYkv1jlINLHL9aEr89LtoZ1j06IYGIk5hfkC80LFrkc0Sp3dLnDGQMJjjqT83XBTKV+iOAU/mBhDJbNPNj3MfvSfkBAtmiv52GnwzdPIIy8/9EENzMJrbWqXzDQcCAR6</vt:lpwstr>
  </property>
  <property fmtid="{D5CDD505-2E9C-101B-9397-08002B2CF9AE}" pid="51" name="x1ye=141">
    <vt:lpwstr>0c9kEWesrZvJILUjHwlmDpWXG3MkYYaczPNa0AwQWONTlV0u3Y9gmgM/V+ch4Z9t+ufFgYFmDhc4QSHlBayRr2UPoy70u+73FpfASRZ5C18TD/RD0PF+TjhpNaySPDzdVIFPbDabu0MBFAh3bcSQw2HP/AiUfCcgeWchRKeuknvkWjPOmpgLJKouBL11Hej2h6YDCle3WqLMxI9PMeOLy14hPTos4sm/72JKRiUfdqZeQkpnNJM29oypRh627qi</vt:lpwstr>
  </property>
  <property fmtid="{D5CDD505-2E9C-101B-9397-08002B2CF9AE}" pid="52" name="x1ye=142">
    <vt:lpwstr>aJkAtVzSB/jnilIRcXSgcVZzP6//O1+m487nuvcg3yUybSo3s08CAbnFkW5+dZU/1g47buyjwNKoJoaqHZS4vK2juOwe/OUSApfk5HeXk7qfAfWPPHg2lfvAwhuauWi5gOaFefelXac9cRIUkUtojrLq15+U4793e/JouQbwhvFulsX8YiLykWmW9LtTwo4LhPbIZGvm5COlHum/Tdh5j1hhHrxwZVZ+iyQdcr7JCAoTyr11xVUqQk2VqdjdFVy</vt:lpwstr>
  </property>
  <property fmtid="{D5CDD505-2E9C-101B-9397-08002B2CF9AE}" pid="53" name="x1ye=143">
    <vt:lpwstr>FrDzsVnq1IcP6MdKbcbVLrBO8l5jsVWS00W+j38wFI7HhHVMGlv935qY4D1ia0xz9b97HEL8cTB/mPET04Aq5iBOXynaVXnNuUzNnqUUTAKHBgkk0dHjwxcmmIO3jikPXFHGUZUcfBh21Cr5iKQucs5b8vwtld2fDzH/m+xWT6V3lmB0hGpqlxzOZaSVqKwF6Szoebr0uaLojAouRipsBsDl0Mf8HVvdPK0PC2Zifzcmspf+CfuJyPK0hBDWp4z</vt:lpwstr>
  </property>
  <property fmtid="{D5CDD505-2E9C-101B-9397-08002B2CF9AE}" pid="54" name="x1ye=144">
    <vt:lpwstr>7m2KxOvky6mz0FNFf9PS8MPnPIW0iq92vhK4kWJQjWwkngB6whY5ErubeQr2Jb0q89uRnYjOvQzSs/CaM5b4Vt+pFefg0Oh8bUwrPRaFmvifYL1P9SLc30J9YmRE609wHyzXxXXkZt8ERnTnXcT754JO/vM+6k98p07bjRh3F6vXPK81srS/uKJAV4n70veFT18z8GwHjDIdfE0S14Dmuz6JP0awjCHJBfsslp+wnpKAK3bNATk9hn2QGZi52Ts</vt:lpwstr>
  </property>
  <property fmtid="{D5CDD505-2E9C-101B-9397-08002B2CF9AE}" pid="55" name="x1ye=145">
    <vt:lpwstr>MKzUA9fFg5785gXnlXbTQQLMQjlvx00XsrN5OenVyloS0kkBE6DkxjnlFkHH5Bd/T0dunhIYUosnfj33ekwrmERHsr5ycvYyEQDhJYkJRJiIAhVuwo67gBh3uepg347g8zLDp9A4YtaUpg9w/Pq31xYGc+AgBsRzqoMwfWxQzSZB7EvwtEA8n6q/YBTEQsiW1cLClgBirD7wlADrgCF9mPcfoDnZVQMPB5ac05WBMPuEuq5gIiZTDf2J3AMiJ91</vt:lpwstr>
  </property>
  <property fmtid="{D5CDD505-2E9C-101B-9397-08002B2CF9AE}" pid="56" name="x1ye=146">
    <vt:lpwstr>0QxmD8y1D6DuXwvK8mehhp9XqsiLX0F7Hf5Yu+FqIXVzsABE4nJYTK9dKBcfASi12ASP+Mm4oyHsB8XF0mm00htNMWl8rI1NoZ0Eu/wfEo5GgdPP7uxLy6jmBn8GfUTaUcNGmyR/C0VjlFrC061xH1HHpPxr0qoPCmIwY6Vt06rjOlP0KqMWwUxLPaTrJ8YPpwpQ5VVDYN5q7MipIqbCOlAppUuv4OjpFVHIKQwab6vnO8IdOQMR+AMolM+O8J4</vt:lpwstr>
  </property>
  <property fmtid="{D5CDD505-2E9C-101B-9397-08002B2CF9AE}" pid="57" name="x1ye=147">
    <vt:lpwstr>yCN+6HQXWEbe5B6v/FFf5eMMCTQJpDljOLnLjI69kX6EbxIQQctm7dFSvn7LMCSdL5a7Urv1YBrtDgmdVmqaCZCRJZWLBsX0yaOUCQPmCtFaweLlMFTt8Am8CmMTaOxZQG+k/AdOf4bLfj2Svg+NRKhQY65SMpiNNNsOHMa4AXM9AkSdKJ7cedG0B6zD4pMCJVWqcIDpDCiqYZmu8wELXsb4ORQ8y06DzSDt95GgUlZX8wnJXIXsRNBtxIyt2go</vt:lpwstr>
  </property>
  <property fmtid="{D5CDD505-2E9C-101B-9397-08002B2CF9AE}" pid="58" name="x1ye=148">
    <vt:lpwstr>DkfQ1v53/uRwx+O235ULAeF5sqCddZUIRb1VsgVYU58DEA+mmI5MUXrdMrvXNlqCJMbpc+EJOL0MK7LCaxQTXcof6kTsaRd9y+4rAbTerLUeN6IJR93P+Y0or4V4m1dKT4qcISnRI0pnPaywmOMzcXDNOelxqrdgmbvTKB6mO6AR3hZbI07m8LUEJ7CBRR/agcRL3VqIwYNW0017i5830gm0qQY0rW6iR1fjhwgmC3XU1JUZm1hSA7JYKRfq/59</vt:lpwstr>
  </property>
  <property fmtid="{D5CDD505-2E9C-101B-9397-08002B2CF9AE}" pid="59" name="x1ye=149">
    <vt:lpwstr>KMtFGX84cKfruCOoEq1mzlhOWum2BlVQMfyRGNvbX64Ds+CDvcP4CbNwoLPcJ+sr/JIKUb8T++1GGB4bE/+Z/TIt/8eDbwiWoxRi4z3K0oZva7RYPLjEojnoM1AENdr++eZU08fb02l90FB+u8pYCceztMGu96BtwcjE3BT0kuzBbjPgTl8kcnYQ9EHn2AlMVJj/eAv1YPvytsNx+5dxzsto9ud5FsVCZDk5II1mzJvtYW416057Tt2IhPw7AI6</vt:lpwstr>
  </property>
  <property fmtid="{D5CDD505-2E9C-101B-9397-08002B2CF9AE}" pid="60" name="x1ye=15">
    <vt:lpwstr>nigLt3S1ugtBzSuTiP8lT9EqNcelUujWydAv06I7aeZnJ2BnWodUdIDKk6Se9eyfsl+FMCtvKXO9Y6ZTzEtTDuiO3dcEJ3fhC4T21hQa+OSAEfHLMu2CQZA4cb16rATnWnMuttuRmBDD7BOLPEeXaixwWdzRVI/YfkXckCJLtkvgA2kdcCZwnrFa9pykDdDbzOKV8OQDW1O32+br8YHwhnsOI3SURgjCb5Jf2TRNvP1BNsoYJBJewWl0bkFHSZ6</vt:lpwstr>
  </property>
  <property fmtid="{D5CDD505-2E9C-101B-9397-08002B2CF9AE}" pid="61" name="x1ye=150">
    <vt:lpwstr>GZDedR2WNCrvZIiCNVvlJ7rnO/UJymyhNCawSPil/Dsvu9gccEc23wQYjfqpSzMEZYxfQadHyEN939dQkU5LG1vZonw11jpom1W4HH2DOOrkq5Fuvhbezd5UiQ9Er7h0j7XQywvg2a309XGj7YnvcagHf9pK2PQYYxXQsDbqKb2Pl0wKl5UQlHYMaXvyHHjm25MbRydntL3BOZQQdnVQcMSN/wYXYcoqkDTuQ0GiV59ciOEEtbxGuoGbUUUc0RB</vt:lpwstr>
  </property>
  <property fmtid="{D5CDD505-2E9C-101B-9397-08002B2CF9AE}" pid="62" name="x1ye=151">
    <vt:lpwstr>m/8N325q2WKs0zhiyfV3UdKDupB94J7dAHwM2VqSXLz1CdcE+XM3A9/raov0KxZ0WAPExqvZF4kSIVw1UcZoXXzZ+0nPx1UoBB+Uy54xTvhLEUwd6gtV8BOEJ881OccscJp51vmubVOvvhLKcVTYnx+OBvd6OzjkyGPUVTttqZSzU9qBpHrU7FxngLd3a6FJ5lO3mwrdCo2xUHxC78kqH+L57fJ0gM8ubSr6i28o66hzJFojFYtTZVOAVSqO8O6</vt:lpwstr>
  </property>
  <property fmtid="{D5CDD505-2E9C-101B-9397-08002B2CF9AE}" pid="63" name="x1ye=152">
    <vt:lpwstr>uV0VfwRVO6LuiVAZjiT7lADeTnCe1VB+Nw4+7BkqT4kltST9NeWeGz7f7duVAkzdoV1tAF9ajDWVMCphcPpyWHuNV3PwzlpKdwdYJOlXF5g1+BHf3oH/MCE/9PPcYoe5Dp0SS3Jyng/Gdktp5hkN41PpkKo4gz+z8HIgHAEQv8+mUKOpyuFtID1uz+8dp7JzqpNlFO8stLfBPpZZybfJmavjJSaoOIvRmOTHGoHM9JKplfPJBT3fR+PCl7Fi62+</vt:lpwstr>
  </property>
  <property fmtid="{D5CDD505-2E9C-101B-9397-08002B2CF9AE}" pid="64" name="x1ye=153">
    <vt:lpwstr>w1QTarX4DsUkiiVYJuXjXcdLiD3oZK2Nr6qqqagt8GTIRpzcElr8rGWHT8A4gNKcauZtH2b87IXOPr8rVX2TXzPIJU6T3XKgVtGtnqibxHMUPJ5/zZ+ZyJc3y1MVBTQ/IzwvgZKotga7BHz17+ZR4xiTci1f0Ecw8ThjNofbyVsPW9xoztzRJtqCVf7j0/U405VQyGZGXNZ44JM3dFc80Tq73bJvKDJo1x8enHft9PUnHMi2eDSLMh4bKZpO5Ra</vt:lpwstr>
  </property>
  <property fmtid="{D5CDD505-2E9C-101B-9397-08002B2CF9AE}" pid="65" name="x1ye=154">
    <vt:lpwstr>jxLrYt9Cdc88pBsPJeFc7+nNLw+mwtL/MNtQkJMBKWzaQOYY+5esKKc70cqBD+zK+qhzaRW7DNWnmYWwGFnEXGELNpQD0HWLZShiC5i4Ow5s66eCfDsDn621ldHEZrTO6MkppdiHqZdCXQ7Y32NhQKbD6e/3iqZVX0bk/AJ4QIPrFS8n9bsDskNJdqq6W6ogoUpafqKSma5p4zTmRhmeNKAHkfeMcDCecoghOZvYxwoMXs17fvmhM+x/Kng7dJZ</vt:lpwstr>
  </property>
  <property fmtid="{D5CDD505-2E9C-101B-9397-08002B2CF9AE}" pid="66" name="x1ye=155">
    <vt:lpwstr>sZxru39yfKqm2nYqOLOj4FH5WGYj3x7mddh98cqSWIdgYBgo35gSAleDwYGwbbKGLEgxXfE+v+w0FOek5Xcom/CvuqADPIb2fDPsZfAHKLjZ9omW/MnKWJFMwFJ7rJmqSchsO7eFQzZSzhaIpZbWN6Ijws9QjWL9ezOj0WhTIfo8Dpr4QpWaiEttB3G7aQUZe0u11mnZARkzBW+deUJ8/9DZaPLRXL19zUzN7+TUkEJtJcSpfOx87SCX6zqhQeB</vt:lpwstr>
  </property>
  <property fmtid="{D5CDD505-2E9C-101B-9397-08002B2CF9AE}" pid="67" name="x1ye=156">
    <vt:lpwstr>3DDmI3CiIXSnl0sO3fjDg32IG7DAuU9luQvKLlJcjw/vj/T0rrF04mtzIuLDFtfjaVLmpINJQgYClOqUKGBsr1Q7cVJ7tgjtcnF3fGaFY2MR1pPh47kvTmvFtz1QQ8xyBLi8xmYUEVzl/N7U1qNr3Jokhh8x6phOkrbbYfOpNNQQ+StTVjNaPCNR6b+g2K54va72IDFV98dRgoSt+PltmhUx/jwAllYYvogb8KnGEHthpcnAKjSlF1HHjOCJ+go</vt:lpwstr>
  </property>
  <property fmtid="{D5CDD505-2E9C-101B-9397-08002B2CF9AE}" pid="68" name="x1ye=157">
    <vt:lpwstr>ZUOBO1WeewCp90pkRL3w36eC8e/Ds+11mPCQh96xtwN0qsQO9CNfN/OEipKMkMqr0H7cRR3ReA3uAlLDN7GU7B8QE1BYkeisdhYPektZo0CaKcF3fWT8Ns+T9hKxATjrQ7NFUwI5J0RWxGRrKgpw+popjq0KhzaZUr0kmJe/xXVEGDTQKwe50CiQkJYCBTAijwBrSM3ejP1iSQvDpX4URbxFpfsG7VCTGfoUJnR0S5BLvjsQCU8mNLztKkFc+2m</vt:lpwstr>
  </property>
  <property fmtid="{D5CDD505-2E9C-101B-9397-08002B2CF9AE}" pid="69" name="x1ye=158">
    <vt:lpwstr>o5twPU8JgPi1zslgMUuAd4dQtbc3EN0xhz8pPZSIIgh8uGiKPQZ73Kb1h5I5QX9nt55ouOSKRZwg4vDFNAuk+dxg5Vkt3zEHPFpeXQmMFrqDGYflsODxUCZb1+gz/rj+P4qzHD7lHrzRTHWWW+tkekoqIAhciqAr01HxI9UgK3Wj6OtuctWVgkSWyN4ZmJz1FbpiZfcoENkQ1nH6XMF7soOKPk0+RD/u92fJA1unwHzxB5IjmwPF7q/TCMlHjTt</vt:lpwstr>
  </property>
  <property fmtid="{D5CDD505-2E9C-101B-9397-08002B2CF9AE}" pid="70" name="x1ye=159">
    <vt:lpwstr>1Abe+6/rFSphdlNFIMFHvsAAnlB7wTbqvV+HqjinnsGr62CTeLndGGDE8WrCRG3sFM3ZkI8XGsKydN18/9bcGJPG2JOVfJ4Kvw/wtD/DNylu4k3Vfiinl+qRY6smHs2oMY66NCFNEfEz9AX2PvPfjtnlXl2gRwG8GhbGfTt6TFkA6FTKUcC3b3kIr3w/wvOgs0nOSpgiH/k4JaijXxloclVzOj35LPT0ParXJqIuU0ZZQq7vSTzTkL4GHHST7dT</vt:lpwstr>
  </property>
  <property fmtid="{D5CDD505-2E9C-101B-9397-08002B2CF9AE}" pid="71" name="x1ye=16">
    <vt:lpwstr>NR28zfAJiZvTHAThPtrUF5VXuB0T2yPNONQ+F7zKZDqKaSUMecqXIfLUTogYypgDl1X8TK6PM07z4jBdndxwRWlk8FXzRdEbVa4zhyJ9PeVaHJ5nP8X7xMwYdP/mpGun30DORGSMx+sbYoTCjja8j4Q5BhWZ5GCIgHP3+AiTM8nOirW375yZrOG84/XB5w6JmJd4cst2CmkpRRgmvkJ/9P3kDIkYl761NYyFg9gh/+aoUZN8FTC5q7JPVlHXz6J</vt:lpwstr>
  </property>
  <property fmtid="{D5CDD505-2E9C-101B-9397-08002B2CF9AE}" pid="72" name="x1ye=160">
    <vt:lpwstr>R/nrumGvn9PWDOvodc93/JDHR9YqztOPXoDXno2jm2tPXjSnQlELviRZr35XyQKbMhkvz+isXYPCl4hz9C25Ok8gWQqMK2dZC4yw11nthvpQFW4ZJeX0S16QpnPAi7fK09PqsQkP9Gvhq0utfBF2MGScrlwOQMIu41HjiMkf8hnanyFPm+DxeANdI9cH7v4399FUdMh+oTKRDi9tNmlusLvfCXUtopG4YiEevBXgKWlbQk+1rNGjgrbhEzI0fww</vt:lpwstr>
  </property>
  <property fmtid="{D5CDD505-2E9C-101B-9397-08002B2CF9AE}" pid="73" name="x1ye=161">
    <vt:lpwstr>or3xqYb2ltDSnDIsijRLXvOD79k1ETRZPkPbj21bT0SnGrtUfQgpITWUUJkSIpC8u8MZgLfD8E27pkofKz/aFhtDTqWqYOT8F7Tndc6CmZbk7Qgt4PzpuHc87XNmozjADEubx0rnnJONW7y6k2Aox9bW8Na0ledISUER+HNzH7m6rnTqyD74X3QizhD8cxDrq9py1GlXRgc8QEtbd1tFf7cG/EX0lIQvlvN/dYrMo+BVATtsHMJKei5ms4rWTuM</vt:lpwstr>
  </property>
  <property fmtid="{D5CDD505-2E9C-101B-9397-08002B2CF9AE}" pid="74" name="x1ye=162">
    <vt:lpwstr>zzO6iSgvDyZTsP/JmRyM/G+WhnBFtOf7+8qgp6yvBLVGq7r/Afb+fjjGFvA8LyVb/BMOgW0P4+EF41Iu6oDaCw6ztCM8lqb7JuGwNGz6R8TTCqYj+gDY3JqTb9NPx8/LzqjqjHivUV5jwCWrrJ183BQavuR6FtL8sVmUy95f2yk3NTdf1894ugCAX7Dt2FCQiXOOjeZY4z4Q5A1Z1aFTx46xdCVLEL2D8Nt1cPhKz9pe9TQWpvyaZts7TggdIdf</vt:lpwstr>
  </property>
  <property fmtid="{D5CDD505-2E9C-101B-9397-08002B2CF9AE}" pid="75" name="x1ye=163">
    <vt:lpwstr>U3Tlj3MzfDR7DnWjg8shELck3EsnRfOxusG+4nqvKkYLeOoTmcz6gIZC/ExVZzYbURyd36eGHGPZDNqO/1RUfVIXMm3b7+6GTy7OBG4qfdBEItDfhZ2aeDk+U326LKLG/ttqpjXMiBDU0oaw0xw00/cFhdKSehmchDaAxQanmCLCXXKWjHMSQHvxhN1H+VG697vJ4lLiMacJKLlmzqKIcX4FCPro8xyV2Fd6vLjRKjE0G7XaU3DvgHuOGhjpgSd</vt:lpwstr>
  </property>
  <property fmtid="{D5CDD505-2E9C-101B-9397-08002B2CF9AE}" pid="76" name="x1ye=164">
    <vt:lpwstr>L7rxBoFzLyvWfQARSc6PA3nKrtxuNAZhxMTJwSxhXQKU3bXE9dHvs+vhnNGZBNTLho0zFokMPCUCb7IurDiVFUeAdtfNc+q1X2B0ZRTNs8LgGbB2qnGfwy83Ogl1o2MbLHkvafX49V7KVHZEiUoOA/mtzX0RWi0HK/rBMFPTkqv7uyet9al2fUam8vsmhD5vB3FtKE3nQFyu/kTkbdHL/OTca2LnwJGA3bN5hMKYHTusdjLA6sSc/SrcaeZknOI</vt:lpwstr>
  </property>
  <property fmtid="{D5CDD505-2E9C-101B-9397-08002B2CF9AE}" pid="77" name="x1ye=165">
    <vt:lpwstr>9v/KN7zmJhipLaCMcA4TWhZ/ONkWV/HyAt1XQxlhehdBs3Vt2msus7GFwINPITlw/OFCvulNTeC/VA0/CYninN9NxKEFcOjpJE1JUMPokHk4ouITmGxQAtiC03hZOEqGcTSdY+a1KnF3Q4AGrk1NMAkMr1Jd9UIxOmYeEy8c+KJ8OB9y15ZKUGmwd6fpzzuF3AJVc0qo4I6zkCvs1+wkKKp9agTAIi4ehubFP2wJJduGp8yhvImq0JlesXkgCAi</vt:lpwstr>
  </property>
  <property fmtid="{D5CDD505-2E9C-101B-9397-08002B2CF9AE}" pid="78" name="x1ye=166">
    <vt:lpwstr>0gQMdW5yIhGD6WKj2lFuJTu+pYpBCOnkWxPTPtIqbiL9kLSpQxSWMJ1vUFBPvtxKrumFaFQApxRr3VHZ9EGveCJ551sbGHPls5eFhZomxHlzlO5HQcF6UDaPsiq/jMV3rWaQK3Ewa4ikM+Wnh5RSEY9+Upp8C3n6Mdz3UTxuLGHq+jdP1LTp4FPwsWf4lk+Yrbo5/NjPKFdrVeQexm0gLpGYwhwkH3UsvncewCZgzwcHe9scuTEsUHcsJvBhDYp</vt:lpwstr>
  </property>
  <property fmtid="{D5CDD505-2E9C-101B-9397-08002B2CF9AE}" pid="79" name="x1ye=167">
    <vt:lpwstr>DHRwNIxi27p0t0wOxfGxyPpzQznBM6h5UfbXYHHIBbDClQHMYDSk2dugCxmx63yrSTzveAM2ZW8U1fqQ36Q2cMU69fBwqa23rKYCXtAOFJ3TXvGI3B81wuDyscvVMBfKKF013eQqQdp/5plVRzKA4X8xI1SZanolYHDQO2WSo61kJlYFORcH+M2quBkv2sFXkRrInjGyK7KIhmpSLOMvB8i9OTC1SkA+BF8OWNybFMxU+5priN9cLAh/hJooCsQ</vt:lpwstr>
  </property>
  <property fmtid="{D5CDD505-2E9C-101B-9397-08002B2CF9AE}" pid="80" name="x1ye=168">
    <vt:lpwstr>yFPVKP7GpxQ6+Ye9V8K9q8AIT5hmKK7Ul8RiLaStd0ZtYPIE6XfqDvx4xkArtLy0zo8kWUTAnk4L7l44xacGs+bMx0myL6zRQs/dr1PgTpVN9z9AUO/kPSr29kfzHSZwv48hPUPWZnwVDc6ebaR2PMhbxH1cU6AfZVcCPQe1v7FkGn+DK/1cQdR9HUD2yOg9YszCv2uV9sj+rEdss0/6nk/ux2jLwOIp9XIzkg+VTLrWvtGSqlmCAxbS+VFW1FY</vt:lpwstr>
  </property>
  <property fmtid="{D5CDD505-2E9C-101B-9397-08002B2CF9AE}" pid="81" name="x1ye=169">
    <vt:lpwstr>19biafRc7fcUnU2WtiMWY9afdVjVx/uCYcLyq50zlOPsD6WAQwkUMmglGGaST+Y0eBPjmcoxsAf+9sGbfCpm3OhvMPMhf042etKn6DaphM92VH+2yfn4RJsqwBr2cKzIEihWfqCtLopruPK5DfAS1uANHp0ZFKFi1N6ctBLOKbg+BubfsgdsfsqudS852DxALxuQ1GOVnFGLvQNU4+tvvefWT8xX9DF9eeNKWn2771PXrxat17IWKgQOp2mEegw</vt:lpwstr>
  </property>
  <property fmtid="{D5CDD505-2E9C-101B-9397-08002B2CF9AE}" pid="82" name="x1ye=17">
    <vt:lpwstr>Um/1KAvRVYG+g14FHJa71RiGtc1VkZpzts9B4oxtlUb5DtZg1rorjM0yodk9wuUZSTPHTWPSRUMEkXumHhoaQE3SVOzV6npawq9oV/+GBHIXFt1aas08g0B+qGktZcno5pXY6cQvHZYHIu1Qus8Q/SFXMq5u5DA+2CQpDYHFkfYU8TRm3cxl9nBKYwMiAd/uEKHBM2wjV+4zbGInfBzjdF8FeJenHuLAhaTojVKMgmLbSNG4diuZWyydvzKMgkp</vt:lpwstr>
  </property>
  <property fmtid="{D5CDD505-2E9C-101B-9397-08002B2CF9AE}" pid="83" name="x1ye=170">
    <vt:lpwstr>X2ofa8UQDs7OVwK1aYp1ht5pRViN9XkfbqLIfYlgJJyvwSmFtFo7SY1ZsKJz4KUB381UWw1CHl/9bA8CaUq2ypePGUtK929g73Ca4dPI37rfUf9rZcGhmD5IXHboP0GEL7jEj+J6Li38+lFuQY+Ae7S0IWYk6Brh3GkIvQQQ5qMYaQKLWIaFUk804wHAd024N++3aM4+AnLV6xi1ZoglGg4y73i/d9sgfNkY5Mun9Tja8XRUS5pNvk7jm+H1b7H</vt:lpwstr>
  </property>
  <property fmtid="{D5CDD505-2E9C-101B-9397-08002B2CF9AE}" pid="84" name="x1ye=171">
    <vt:lpwstr>b9jqXq1/xPxAS0cnM29+U3EAm/M/pTdlFVAAPt16yxvqpbIXpcOVj5Ro8LlockaLF/f0PV2uHATwHEMinIeDVvdGvsewVjUA1zlOsNCedbzS6QU3Oly+EKixADumQaqeT1xMzNcf29ubnEz4NxYki6eviGZyjY2QZvOvHR7YKTNaRG0Cuz39kQuCMyoefPN6DNz/vz/f0SbnBQwev271DYsljddfLt8F0qWTilL8FBS2XpKGY4ttn/P6sWmhvQf</vt:lpwstr>
  </property>
  <property fmtid="{D5CDD505-2E9C-101B-9397-08002B2CF9AE}" pid="85" name="x1ye=172">
    <vt:lpwstr>SVZjfNWbCMhyMZBQaZCkA31u+QFldTfzutMkSTPNNSXuRjVwsyNC0oJTSg/y9QsIzbaeXzojZOtcJQdhI0XViK/woqiqJ9/sk37trbLDSohw7K0enLsxlAJDWPtS6AekIJ4L+uwm9qGDBCz6bue7Tr4qFTGd1p0SLnkj3pWVnKY4ly8s80bCPzeNjZv4JhtXu6fqWlnqfjtxE9Ze3A68gtYFhoWCCWLdeEUvrRBQQMqcNOBuupkg9I3+wy8sBv5</vt:lpwstr>
  </property>
  <property fmtid="{D5CDD505-2E9C-101B-9397-08002B2CF9AE}" pid="86" name="x1ye=173">
    <vt:lpwstr>E25lfNvNpf8VPlvz6q6b1SkxXbvScu8mNV/3zEU17SLphMCnLv7rYpglk50SFvYplrg6ZJV4Zny4siv6Vi6ID8bWemECiDJh6aiWoRl8i3pjlt96ruYT98n8r8BMzGYnRxeVTv+23tejlIFBiEhV/cIORGKS9v7xKKY9JUL+KVzcX8GTk6zQ80mrcmSSLc7NWvlcbMdr8N63Wrfu1r+CzCIupEOYc9/eGe6tOqEgbNGJLwk+r8iM8pCCQ1x7RIR</vt:lpwstr>
  </property>
  <property fmtid="{D5CDD505-2E9C-101B-9397-08002B2CF9AE}" pid="87" name="x1ye=174">
    <vt:lpwstr>ZTfcnlUEoui/wPxTwlusgIsOwwUBLhrPDj13x6MjI/1eBrRtpzj7YuxxHR7uo3C/CMRyPLqcGXTLS5h39bjv8gIj2M1/99CtdzQaoOIumOAwo+yGAHNA6ZF3dIkN0XU77tcxjnmMRpz7a9UZayDMEgohqhpgj+hfnb2dujXCQ1HAix4tR2PTp2o/wOUiN+8Vp/pWM7u9aexxHaoUwu+RVkPHTkMcv7qg4vKgc27DN0F34Bo9rl5f5bPmNQswI2x</vt:lpwstr>
  </property>
  <property fmtid="{D5CDD505-2E9C-101B-9397-08002B2CF9AE}" pid="88" name="x1ye=175">
    <vt:lpwstr>YHlUoxkUXXRmL5a3oMy9xI4a6SI3OP53abpt8QOIKVpGC25t82Asq6y3cMsBut+MS8PM7nuRxK19rka7vdjVP492IOBVZnMIyF9NSv+wr/ywcpuX3SDBj9XpvicIaUlp2HaZAVU5zaI4LwnIv2Czomc/F0Y2LWlZjIek181SKkwN9oRhkGfENOoFjrcOyZpuflWMuBQDx9eeadKVIU2WWqAgJNvys0CAGHtU3fyKKhDb6Wrdt0ZP6JM1LLQ8+yh</vt:lpwstr>
  </property>
  <property fmtid="{D5CDD505-2E9C-101B-9397-08002B2CF9AE}" pid="89" name="x1ye=176">
    <vt:lpwstr>4F9R3biqI0yvvYebMu4VgmAC4eAXDYkoLxDRgCyuIS/cogKibHAPipr3ZDAhwDLHjdygh1SwQbyre71R024f+6aFhFF//z9ew3SjHrmTDF4gW+DKFc+Jyf5yDaSc0u6HO09/eBQBQR46rrAOPnQ8P34PkhcnE9Q5e6QyorZ7+T/r+yg/n6mala0vh9qdZOS/HdluBIgB/GXModl+J48+7PZjxSXV0H0o7k3vV0PUCU/8OafTitju5pyjDW1RFJN</vt:lpwstr>
  </property>
  <property fmtid="{D5CDD505-2E9C-101B-9397-08002B2CF9AE}" pid="90" name="x1ye=177">
    <vt:lpwstr>wJNh7Z6XPfs82kWpS2kXUYn4t6MlsI+6gtTFW2OKxxZK0JqSGL0agAfXhz/hHQv7tOMJFuGAkT7pkgi1PDhoTP3oSxEsqBWhK06PQjm0F7QsVy0acrvNWFRFChB1wIUsqPxozqiDB+6mxct8BcS3tSEHs5n62kka3NPaVaDYnEZ3mHml6ymRFSS8AjY6UtWTp9h11mCjTQXbekRh4kAOv759HOn2XXbcBipTjBfavs0D5CmyhLQGYcPJ2/sSM4p</vt:lpwstr>
  </property>
  <property fmtid="{D5CDD505-2E9C-101B-9397-08002B2CF9AE}" pid="91" name="x1ye=178">
    <vt:lpwstr>6UfcFhwPRxQaEwi/jy+wecSBOyWy/jlFIbO65GPwoG+93cJVdRgHBeb9kYM+fv/XpG4Nn97iafwqb3Yj7IqIT3AemTjxX+bOHYFaL2qM8Wam1PjmhPOHZxjqcmIGulQCycQar3A9+xBRioc8EDYH+LXxf4iKG+55OAjiigyoltwQIKPE9AuxcbM1ji8CyPOJbvjFw3lbFV4BUaG7LgsnqiSqISzALjom9U+K4uULkyHkRCjRy+B8EWk40bLwnOl</vt:lpwstr>
  </property>
  <property fmtid="{D5CDD505-2E9C-101B-9397-08002B2CF9AE}" pid="92" name="x1ye=179">
    <vt:lpwstr>OBSFwBmHygJfZxSvJNknaHzOyVnaF+0ze+Ss+wFMrErCSVjbXwKWS0jq7KJzMy7QARFL2fxUhtpIZc94P3iJIcAY+zeLMEdO9toT9tvIsR3XY3/jZVECjwYd5iLuny2XjWeWtlZ54N8boeIY2qYS4n84ljJyJfj6NNUxrnNz7ESbQ7l0pKpBrmiSeROEGHLFU+LC+swftg7663utDk7sL9pdHJPdU5fCPVQU1VLEufoJuEe8+BWixuCr0DzRQLy</vt:lpwstr>
  </property>
  <property fmtid="{D5CDD505-2E9C-101B-9397-08002B2CF9AE}" pid="93" name="x1ye=18">
    <vt:lpwstr>+pGGKJkMEUXE4n2FrieW046gI7bdtwhMLTd9OwU+vcEZb7ta68BZBbBGHId/grnzcnLA9/SoJPIUUggmcOULiCBOG7fwIGvL7XAytmUlxL2tsNCkzSR9QjFmJ6TPZgOo07ZJfRito+fWMO6gtaVlXKeWMfNhA3ebaGHPS10FirZhiiBradK9t54RfOZ1s9jOl8+75kcJk7ejYSWnNSlAWGSHJIHhVZr7b9qNBlIab2QZwH56ifiICxmiWkyWCJ1</vt:lpwstr>
  </property>
  <property fmtid="{D5CDD505-2E9C-101B-9397-08002B2CF9AE}" pid="94" name="x1ye=180">
    <vt:lpwstr>TGv6ofQJpg2nWVS4Un8H6+TgUvuerVAW/Ywei7QGoreuajVeT0egPt8rUOuPRLqf8FsUUam9Hpt4DeKo7Ixio9BtD51HTebR+g8F+4grPErdjGEnGb0Z+IJRqdECvnSe+zjSDBPVPG4e8eYGB4FE7RK84d5gB+Y8bHm5N9yxVyBI05g6hu0Y4ouQhxcYwVNOB+0XB8ke1W2/v4Yf5sP7VHIikv00FLCmlBkhgPZ+6qvqWyN8f7u86T853Se810l</vt:lpwstr>
  </property>
  <property fmtid="{D5CDD505-2E9C-101B-9397-08002B2CF9AE}" pid="95" name="x1ye=181">
    <vt:lpwstr>xK6su5/W2KPhNH5988m8uA14BvRYBv07bYeFI5gf9y3KjovM9JyarFTWSmE7xFUhnT8LDZ1MNeAeg6xP1akSlZqx3H3y2EwHfL4FHCu3XLolvNkgmLnNYQCeMfON7x47vW6WdK0iCOcemCSrZT71iysOUhEzF4KBBoyF6TlOrTfTbDM0LD7zE4LtTI1yHlnUwDetiH//3C/IbeaZ1GomokxoATGUswB4CiXHRwpCefd9enF28iluKbti4oFRA8R</vt:lpwstr>
  </property>
  <property fmtid="{D5CDD505-2E9C-101B-9397-08002B2CF9AE}" pid="96" name="x1ye=182">
    <vt:lpwstr>kbLuyMMX40PAR/lv6EtuIr1U82Ukkao13kcwIJuCoxJxXGM7gg20J9C00BRuVAKgJlNOh+SKDZGW9gTlVc1hAzg7h+FdRE27xlWAyseOQFuQgsruA5n3PqGsHPtDfTZ3rjnQ6keVppXZ9Y8D1BbhJFvr0svUJ2Wnts6YObRiRtqROQm2v4mt5u+y0EUs1sSPrh7Hn2yQYdaqLbHeX5fVX3dj6GQ5TbnqtwUS0ds48O9Q3bhQ0pWPj10UlCk+35Q</vt:lpwstr>
  </property>
  <property fmtid="{D5CDD505-2E9C-101B-9397-08002B2CF9AE}" pid="97" name="x1ye=183">
    <vt:lpwstr>Y6eKutGshFUTY9L6muDV27H0D4VQ4Jjk7vpotukX3gjFYDWhGaNWYtU7jqofGsJhJ8RWLnHvB70dZQlxhDTATHH2zKoraa6fG2EFyeyU9ZBIQuubxzoRYcQnb61PdBdVAB1IebFhrlzyV/HFBObU/fmb5AxbDh1mlxRNJw5/RRSAR7DkvrVXKHxP1cR9m7b7hLHIc4yTKoF2Eh/q0Djslsq3fcdLajw6EDQ864fZN8JItZdX5V5aFwqvjRCa8cr</vt:lpwstr>
  </property>
  <property fmtid="{D5CDD505-2E9C-101B-9397-08002B2CF9AE}" pid="98" name="x1ye=184">
    <vt:lpwstr>d4IRFmvA2BG+UfaRzh+SVijtLchfXn1kyVqnZP4kE1o5alSThmMGYRbt38qU7aOpbjbVGlDsmRa4/Ganfo3CPNjofLyaDYSdld36TPfq+giAdncIFgCoe7/dFXW9UlMyZ3A8Uk3gtZqRy14HY/T9J+sXc9wjpq3VERn3PLbXSgx7kYTPmi4tn0IPxunBWMKdk3dpENTW9Kkv9ygUdczan5hkVh2AYqhgKHZSXwKZvo/aMVc6ySqBn0ZPJFx/T4z</vt:lpwstr>
  </property>
  <property fmtid="{D5CDD505-2E9C-101B-9397-08002B2CF9AE}" pid="99" name="x1ye=185">
    <vt:lpwstr>QwigUtNsqqMMTJ6hL4/Ys6KBimdP3HUjhLtHvC8KmHOIAj0jP/VICfxtZSqA51ZSPkl2IC+EH31Vk+CLQyXg8ZEpOqhBTZSnW1AwXOeb+D+OGEdMVYlgBJaOnhNnsuAGT1z3O6lKYtnFlwv8oLJPaW9Pzyke0S8OhlBdOrQoT3bCtTRJTWjIK4h/9jUzxF0rgEJ09p9PaLvXd9Pj3RNZecvN45dSmp4mfPNvoUYu6ql/NaaycBLuZI9q2C9P6Qz</vt:lpwstr>
  </property>
  <property fmtid="{D5CDD505-2E9C-101B-9397-08002B2CF9AE}" pid="100" name="x1ye=186">
    <vt:lpwstr>SzoBpFXKQM28gbWkM/kl7OBPAhe9LxBpJzy09WG1gbkJ+cf/WZ74TpG/G8PLoMatK27SrH8RPCnBfdj0eAk1al54UIxH6z2wyGknyoFnCYLsYZC/AKrCRbClnj2pCr4idaIwSky9HWZzEVauRKTtqvOj9ajGij7TQCaFF9MwnO77RY4oE2VX9gdJFnNMo7TvO62sB75V1DrOcolTRYScLQI7MdGfGhhrPxsZPeNi5RmktxnA+6ptcCoCADGGceH</vt:lpwstr>
  </property>
  <property fmtid="{D5CDD505-2E9C-101B-9397-08002B2CF9AE}" pid="101" name="x1ye=187">
    <vt:lpwstr>qfnvYK0GfTxu9BORtX0vrqbtJZZVdk3lDkJ9IUasNxukCIsm9GpnrXvOkpQB5H7KLsUSkVZ973yRpl+diLfHxRY3cRoXMk/Eit9cknENY3+bDEylku0qDWyyz6z+uuPwihlakhXzYwsYOBjDuLt0FGwrqKO0dgjdl05bGRuk8JsG2RGBTPncjc0RXbRC7wSYG4VaEXyRkigOTbRFVn3u8zz+Tk7qXWWZ1t0YJT0B1Weslin6UschLM5gWL3iFTj</vt:lpwstr>
  </property>
  <property fmtid="{D5CDD505-2E9C-101B-9397-08002B2CF9AE}" pid="102" name="x1ye=188">
    <vt:lpwstr>zG20brldUqDdtlm34UPMwPS+QfSmdHSE9hMErQzUrXsFuV/HB1R2GwWccp9dmIgqSUrBHOUke82C7MdgSL46tQwyqfnqPW7ugFtFl94GLctfuE++kNg+iw/9CWjs9AC0DvcPLJbEpbIgSmQLFOC/qelNgejBihHdNH2mWcArWBmtFlNIUXZL6vyss/2KM+45DwcyJ8I3fEZL9PTBTM1tCtKRTDs+VKSprJf/jpJdbZebXZWrTugcX5PKNfZyWLt</vt:lpwstr>
  </property>
  <property fmtid="{D5CDD505-2E9C-101B-9397-08002B2CF9AE}" pid="103" name="x1ye=189">
    <vt:lpwstr>qgpIBn/crFSUZ2cYxzexBmW7QvJgqRjFU8411341fyJnpNFkHpPvNJIwX6m1dtHqN/j/k0zXN6uhXxnulcCJbEq4LIVKlW9UTF60FBL8BIDsh5wFZaWjJ647s4qnELqEFX8CGZedmexHKz/PGgPdGl6HvHDyUyvyIhB+5symun4WVsqbk7SKUG0tSY5a5uKPup/qHeezUk8DXDtBh2PF19kHZIpEhKbuGb/1vqPWgdcXQcnpEb7ffw+PfuUBMeb</vt:lpwstr>
  </property>
  <property fmtid="{D5CDD505-2E9C-101B-9397-08002B2CF9AE}" pid="104" name="x1ye=19">
    <vt:lpwstr>NhRqSE3s0t0Y32ylW13USo4eEpbmSYlov9Zvapcu16USF9vPKjdT4KNnBnWbdBNBTHPMowFzp1fDTDj9Y3mSJyHvzBjxvX5FqP7pCDnGpFiadJYxa3dN7TmAB0fkqVql99BGmdGSrDarznUAUY6YAEV6jMtS143+0VAg/88plO+PQtqZLubUgr+kL5S2wBMx4z6fVf7oYPDl1ox8X4ere6YPm0Vy+HhPWWjyGf2KRoptoEIUVAWxvJBjAoGKZfl</vt:lpwstr>
  </property>
  <property fmtid="{D5CDD505-2E9C-101B-9397-08002B2CF9AE}" pid="105" name="x1ye=190">
    <vt:lpwstr>/zCTvfne94axrtBckTCfVSsBQkJvsWe3jNXGJSjxOc+YcTTZU1QrJzL6wmkaLjEo+BOdbeXLJsyW+bKr1JsJdBB1wEdxDHRVOG+VbM5Q2Ojz4VEKBWL5r25PJP/e1FIjxynZptJZ2tTHUVUCt3cP7G6pmoQ4eV5zhlMce7LOnAMuwDiPKvRAV4KASfnWmG74WUpIS2LmFZ6E2O3aAALZWdNyVxw082+OejTwrDJrmDp5SThnxLO6pABVgKdwCne</vt:lpwstr>
  </property>
  <property fmtid="{D5CDD505-2E9C-101B-9397-08002B2CF9AE}" pid="106" name="x1ye=191">
    <vt:lpwstr>w0OrUyCDer5SW11EmrKOpXzS8At8iRKuDKc8hao+Di9LxBCU0Wq7itJFRsQTiA+v7XPtPVEhTq8UYeL4oHOtW8mZnozW/CFtG7oFnREftw4xAuTiYo3BsIE19QEqgwtoZ1s4EfUR6IEjp/Ec6G9sxL8px+G42JxWRk+LfswIWPgviyrep+osdWRP9qbWOFTPPHJY2fSAL3PIp7ZM6c/oF1N5cMrahOeYcKd9o5s8yGE47pcCt/mC1BwfiFdwwWf</vt:lpwstr>
  </property>
  <property fmtid="{D5CDD505-2E9C-101B-9397-08002B2CF9AE}" pid="107" name="x1ye=192">
    <vt:lpwstr>Kl5G8aRuDtaqPSYk4qHtI/ks6xk1sHqtrVRtlrXZnt0Vg4UT6rFIOcUCH2hcNgrJUxO4LWD/HrE8+A9tWTjlwJR6mRtjxZcMReP+Ec7MD5YBNo/vJ5Wnxq5j+WgH7oFnEvy4B/KMzVAFlGbA1NaMrNusrsTaTocO8vRJK+WtozEK89wxEnjxK3/zO6KGwvGCKvBReLgy0OUzYzN1s7J6e9X6AcwuERE7QhJMyt6E4iK80JvQ1vTrePG7VunI+Xa</vt:lpwstr>
  </property>
  <property fmtid="{D5CDD505-2E9C-101B-9397-08002B2CF9AE}" pid="108" name="x1ye=193">
    <vt:lpwstr>FfCqvAb4SMKWduwrWkJ4jgixwfLD+5vThhgVnVsgBwGTYYZtDMro+EWG9hzA6j0d1KrdA0zoR6mF6yKmlOW+jBoMcGAylYeSJRpFFmsVsGaG/aEAwtBGSNe/khVLqRIDobXJUc49zZeI+J8Egw0o/ND/vn9Mt8BfQGBP70aVc4KnA9/L3wlvS/1VJsIHdq1jappXbCyJtPpMniTLglE85G4ggGH/nlsjkIscCllpetNui2vPXxEqadmnU4/MzQD</vt:lpwstr>
  </property>
  <property fmtid="{D5CDD505-2E9C-101B-9397-08002B2CF9AE}" pid="109" name="x1ye=194">
    <vt:lpwstr>zjeiojxsO+Qd0BrV7C85HMXcamg7i+nn1l4W3I/XRcMrgar+aqn6NJwzcMBxdUHnAZ8QnLpkGxj+0RrlikoLXxAgpscgpxqYGugM24FUg38Fv3QDwwzXTSFi5OU0hIi8mz1ydxGp1e/HRaNrQuM/X/Tm2fcykYbsBG9AggzIMTnAflSHObJRycfyN9GKwwpexIoj9Vukhe727rUupXBJyd10t8hXZqQPZtrkg5QD36ayLGztNC2uiZZ1bhggXuu</vt:lpwstr>
  </property>
  <property fmtid="{D5CDD505-2E9C-101B-9397-08002B2CF9AE}" pid="110" name="x1ye=195">
    <vt:lpwstr>bijc4Rk1Q1AjQZWvX0hUk/FONK9OFVybLjcx0dZi/7C6U+LNT6VfT/CGFpH/u/sYTgWUmTQZWG2vjo57K1KYYYr3VcamtGBbQStsH1Jltdv6eLR0PTer7GEmal/zFTmYljjXOoCH0/q3CWEviONyeXB6oSIy7ncQhLm2CGWQ1Lt5eGED3tKmjKiw8BHspnFh78z+vH35pjWoY5aNkGjTze2QqKVelKmgXduEGrHzK81AJ64QyXIOWqz0myUSKji</vt:lpwstr>
  </property>
  <property fmtid="{D5CDD505-2E9C-101B-9397-08002B2CF9AE}" pid="111" name="x1ye=196">
    <vt:lpwstr>f2RJRWPtD/l503tIp8HccI1K6gyN5C6b4TuZDQdzrsSyXqcrk/eZUN754LPzVedx3E7gpF9vX0Nr13EsaGuO/uSmn380axtG+4Jfa9TZJrJDJiLnJ2b9H/Vzq8VnArY/uh8Nolpd3fIpwrLsyWpbpl4KgcC39kMB+UjmePV0Crm6AX5FREuiDYuwGkEC8dJIBMCIeOA28VuqblxA1KJxrfeK3IdxgXDtrbmkPrDU0TBc4BHnfjt6tXqNVnWrFmx</vt:lpwstr>
  </property>
  <property fmtid="{D5CDD505-2E9C-101B-9397-08002B2CF9AE}" pid="112" name="x1ye=197">
    <vt:lpwstr>vBP9/9MEYbSNh0a9Sy8LR1GQJlsjNfTl9xwFM/aT27X5g7vtZUS2YLBpvAj1tWe3qVjLYTvxpzJ/SmF9uDL5k3/tjqU5O2GJpDofw75PbKSAAh879qLkBDBD0I0jujmvwyaN2lBLDG0/AHFRDwZR2oCtJuevuRy3Fc9rDBU0TLu0n/KR4Tg9gv4uCsAKtWR6zg1lIIywBf/oJBYwWAsQ5B14n0t1pRwGGxZ0DBrwcKM7tnkHEcYPXg2na8/P0Zs</vt:lpwstr>
  </property>
  <property fmtid="{D5CDD505-2E9C-101B-9397-08002B2CF9AE}" pid="113" name="x1ye=198">
    <vt:lpwstr>UAIDsfuIuvoCOKF2boIitRsCjS5xNmfYXy7ZgNRmUlEKcv/QRbvylaPehX+umi9Sb5E4kqpC+oPjz4VBH70nwkzIoIQMauCKkCfT+fHzcT366BPH/5DP3i+HYSYP52T2/mGe7AvHgahCGU/FzpblFPiwbdwmHzCE0kuCV+HGNdRNnxPLR7flmSg/K16Awizkh2wbskKunHQI6LnxX8YyxzPX39ijM2PBiErgEmKqfuN8tZm9qNof6J5hJx98/Ox</vt:lpwstr>
  </property>
  <property fmtid="{D5CDD505-2E9C-101B-9397-08002B2CF9AE}" pid="114" name="x1ye=199">
    <vt:lpwstr>UT2S1sQMIYflL13jxzLIu5/E1etF5xQm66JEAq0AqWdktNnNl6K+t+ZsYZLgTp1SRGsDJIKLamFgKzyMplCx+r/nwhaT/T4U752s9NwplOcKrkdGKncBuuQ4/Qcz8yY4jZ11SvKZ7fGUV+HRfbOW/p+Ar0g2Ls97ACWFr6ctae6Kg9FxitlWTpaZGdH1amxKs9eNNggIYvyl+ijbqYGeqophK+Ky3xnJm1ZXRnB4MidND/qIkuVrxz5KRRAsge1</vt:lpwstr>
  </property>
  <property fmtid="{D5CDD505-2E9C-101B-9397-08002B2CF9AE}" pid="115" name="x1ye=2">
    <vt:lpwstr>LzDmTJWAKwQzNZY7sW3rYs8ixbbY+RvLVdObnb4XLD16TxBf4pkS2oFnl/xi4v9EKu7XnedlAJuQFJjJXupOkEbQ4UxYnCRCD0rqakHAsLXZBN7VSsufaXJiWrV0OqNuzQ4Qy4pTbHknIkfjYc64H9Q6qm5/YqCjmi+EF+B9B/QuS8aNMMQdiowCptihXWbg+DGt/QlED/+CfGLiZJtPraW0NP5B6n2d8MgDLidLyAjjC/BTN681GHG2T8OMaPX</vt:lpwstr>
  </property>
  <property fmtid="{D5CDD505-2E9C-101B-9397-08002B2CF9AE}" pid="116" name="x1ye=20">
    <vt:lpwstr>SubXSLMdgabVMunehLxGiLToXpjO1OzIj98RukFWZTyHwlZCoLiz135pSGBR1Zg+NdO+ukE5++8nbfQmIiGijHOrksHq12cIldLuvNXW9rtRMX0kQqZqRY7ajjZoVIdUbdYL436aTwEoS8a9O2hmf7KSVY9lh64V/fqfqzZNBdD7/adRRxqaVqFO6fKrT6JMAth9EZ/WM+MhDetexkrJ9WEn8kfTDZVU4mBZqTJ6g428kgdg4BKJaU31NMTrxgq</vt:lpwstr>
  </property>
  <property fmtid="{D5CDD505-2E9C-101B-9397-08002B2CF9AE}" pid="117" name="x1ye=200">
    <vt:lpwstr>lZdJlUIGFhO119M+xdu4CVnZoEoHklzrd2hKh0bq1OOiZ0YPe7gvzSjR7t4hGXlfUWg72qecdpxoRXCGjat1eGGajPx9Iv6z3Hf3gkM3FbqmdsEPyBOQ/GY4WVUkXOEbbKtakmCr+HzqKBN+0ViiswQXmVLX9tnA5BfnaNc1lA8YHEs6v+GyXtRU4GAgxQSoV1k9cIqzVpq0MYku/SBhpXyDZ94kC2frVZlEsnsmu/Z2XnQaG6PPyFX8YWrDgVN</vt:lpwstr>
  </property>
  <property fmtid="{D5CDD505-2E9C-101B-9397-08002B2CF9AE}" pid="118" name="x1ye=201">
    <vt:lpwstr>1fl9YuTZ39EnTE1jZxryYWrBmow/GvwrOGlFSIIqiCyLALZgA96ZxyXBo3GX1n9lBybmvzk1qENNY5uMpTmT6vVJXViihWJOUaKAJJZV+WH90ST1DBeOFrXFfyG1y4HDmQSkC/tMu/fO0hTjhy8ldF5xu5xcA96PsbT9UYCP000aj3NvebHKjO9L/HDJZtbTV2zR5xIhOw975LjDIlMk92ysLPq1GxZrj8PqPgcU72nf2dem5T9ubWNCTT0wC5w</vt:lpwstr>
  </property>
  <property fmtid="{D5CDD505-2E9C-101B-9397-08002B2CF9AE}" pid="119" name="x1ye=202">
    <vt:lpwstr>ByX9KrfTbbquCkXczBiOlUDwDkyYGuLSx2pwLOM4ZSIjv1EHWIgGwZlarwF9dIzEBErvgfYLZJqn57jdHVB1CEedqeSwz/kvVE1Krvj48X+ouOfkwmk1ILjdc+6rH88L9fB4AoAWx9BRC0bnaqmqC55UAB2AmsxKJEZkX9yMYRlDTdRnThN9b5A32hh416Ykg4wOOVhdfdQoj4HSxW+TyYnodYATDJ7tat9OYTOoCLdl9idKN5Tu1KcedRK5tHD</vt:lpwstr>
  </property>
  <property fmtid="{D5CDD505-2E9C-101B-9397-08002B2CF9AE}" pid="120" name="x1ye=203">
    <vt:lpwstr>oI8ZLIV4UpRrEeNyCUOff8twN0ACN9t38Bxy+foACddS7iT+DasARl4LqCnNhaH/e9AreaNBQCXxJbPYCNxb8woEESiMPA0UrEpo8Rnfos1zue9HK1h9ekjFoci0uFt9jZECPX9YEzuyHNmQApF8regxQ+3UVqkHepgLel2q/YKP5J/Yn0GhV55OqO7s65FTwNENFjqm/6eKGC+4oK0ZMrNmsrxMt8qjspL4UK9mxA3aK1p2/mSiyaYshJYvSIv</vt:lpwstr>
  </property>
  <property fmtid="{D5CDD505-2E9C-101B-9397-08002B2CF9AE}" pid="121" name="x1ye=204">
    <vt:lpwstr>aQ+18cdzViFEe+/y7OG4f1RKUJ1NC9yXRHX2kImZ3C+JzrplADMpUiZVhhY16Dl+ZJgBMkXrjlWOe+GbQB5Cgifj07ZiOHeqtBtYmoPXseYdKT8ou4dw/uatFYJ1Pcc+Rkmvfy25oQaPduInxfJM5bffpVmsbwohS/aLxEDvwkpzplGHVY3Ew6hg9tSimq9W4AVxElTipHGZN5RywynO6Hga6RjLe3Y766nYKIcUZGWhwdFPXTt1l9LfvVPi/5/</vt:lpwstr>
  </property>
  <property fmtid="{D5CDD505-2E9C-101B-9397-08002B2CF9AE}" pid="122" name="x1ye=205">
    <vt:lpwstr>PLfoOiZH7laH+nC7ofJgOT+r2yw8E7uCS1plKZLyD4rYFLIQ9INX3EZlfmSR/8YqckbyWgTkNALUkgQsn+InK+0wjLM/KVExrdVGf1L1t3mV4k3xqvkFKDqmgfELS8g/SoPNVJQzFgPa41cdOP04+6Wum6wGRpjwJFak9Za9nLM8iQ1hQRcgIvMp9LNpd+ZZOnHtBcdLJoROp8axp0XEKwSM91r2piUGzOyvhmFWxFqnCckxpfmGEoVYkwtLpc3</vt:lpwstr>
  </property>
  <property fmtid="{D5CDD505-2E9C-101B-9397-08002B2CF9AE}" pid="123" name="x1ye=206">
    <vt:lpwstr>GUc9U3Ml+UhQ5ULpTfDsKhl4w2YtwAMtXie4ubOIOVRWZGZooPGWY75kgVz5frVF88Rw+43mCT3/RpUC6H8Oba03TBxqus7eao6RcSEuE1aiRy2aKubXdDt3oXkW6VHFhtrOPfQUYwEw5grzgP0maZl/oR2a2Bh1ZeSKJRoZ1cWpRozVb0Ypi5U9IKKHK05nf5xByhNDi6KgYu8xCn/Q0QUeR0mq9MrsvomUXN3iKPoFR+R6BBFoy4v62L1ESDq</vt:lpwstr>
  </property>
  <property fmtid="{D5CDD505-2E9C-101B-9397-08002B2CF9AE}" pid="124" name="x1ye=207">
    <vt:lpwstr>2XFx+agAbQzC8Y/6rtIoVWDqKB07NnDds9+UTqAJvgwkbrkVuTKyKx7Ua+XC5u0RY5CbSLDkAx6Z4H4rmZA3RDi+1tyxys/3/ft6Q2wqBLX+UqGfYQKSsCkAdXUCjawVrKEiHOvciLnokBNEJUJqe7GxQxHicfg/LbcHW16vdHTj49rMva5ft7wEyuqNUodXi+YnT0q9IfZfgAubJGFStIL/CoMxUxFhpVKrhJN3DhmfZf+G/8hzRtQFnebbWjv</vt:lpwstr>
  </property>
  <property fmtid="{D5CDD505-2E9C-101B-9397-08002B2CF9AE}" pid="125" name="x1ye=208">
    <vt:lpwstr>Lais+/Ab3sjxtbizaoVkZKFGkX2oY8Atm2oG2TQASaA0+95rSIcDnmWOPuxMotp9P85Y0bAfs+c8/U7z5DeIrGMGrm0v2a4DmfnoSQcNnzmEVIKduISUM1vdhcvsF5k16dh9jI9vldh9fEnoF2stJIA4F+PSI36/p5oMve9dudkgJ38VAJQH6ldRFzB+Ba7fO/IBj0DBzh264AthNOdcpT6YYkQo6b31+MMImnZou80FWLvC9ZixVrKsCNYHy6s</vt:lpwstr>
  </property>
  <property fmtid="{D5CDD505-2E9C-101B-9397-08002B2CF9AE}" pid="126" name="x1ye=209">
    <vt:lpwstr>2/XNp1YaPZrQMnhL99pLzVZlOv2szrciqjm+eRiUSLx9gp+GRfISocFBOMCauJJGSGsGopzwvPQrBlX8HMGr8R1lOOs43+mRMAjXCYZIGOS79+hrvMEeEBsYJ1uIGLtBaUJOS02Bn5HQlL2b3aX457V7Elyv5nDPY6j4WVQhc8cyVExa2X0yt4gn+GeUmr1k7hXwpOCfZsI5r3WD5gA0cOZuvLq9z2pJENQEeIbRZ1VuYT45Ljmu6PXmLjO8hd+</vt:lpwstr>
  </property>
  <property fmtid="{D5CDD505-2E9C-101B-9397-08002B2CF9AE}" pid="127" name="x1ye=21">
    <vt:lpwstr>NHAOi0SCXCRLNrvvQk/CupRShjMR8cIS6EIU/KJJlO7hDe5nHW+lZ7vD7a1B2EpOOcvG8TppEuBlXmZqgxBnaQTp51UTejLE7KDB0yCb38IAm09GfIqz6PBqRR+O7kk4rWBo/SgkQIjAnN2LTjuUJE2c+W9Hs1oBvxlEPkh0Fpq8bbedIsO52Th7GZGmqavwp44hvs2ofqfniaH64BwEEbLVr803zOu3+8Jij+DF4FcU39c1yq1+NQ35+q8JslN</vt:lpwstr>
  </property>
  <property fmtid="{D5CDD505-2E9C-101B-9397-08002B2CF9AE}" pid="128" name="x1ye=210">
    <vt:lpwstr>k48DZTtzxTR9AewN3QNzGKBg4Ph1VbFscATT5Gnd6VJmKFhnLezQmb8GSj6o+W0HeVbr8PaoRJCEakC9zX87IYvOaEIxoOwLe/ek2C9OHxQXSFG2liSHx9hywVPKE1SA037/ZIjLAEG8z6TQkFYqhbZKU6RFgudU2r5d9bxYKNlo4LV+di+bhEbefjGrnmeALtaIzTzndd8x1aQvaSzM10N7VRjA53WnqCVN3NZIdgUNzTKCnsB1TvR61W4GlXA</vt:lpwstr>
  </property>
  <property fmtid="{D5CDD505-2E9C-101B-9397-08002B2CF9AE}" pid="129" name="x1ye=211">
    <vt:lpwstr>h9ClVA0v3fnl2nrZ5tAYoT7k7ILVCZrmrF2Wzhuus9PrQn+S0+88VZTwR+bYG13lBrR65Ibk9IV8PfK3pomT5quD/ollO4U92EXy9cEQgstHWhL/qiReeWTIDLh/pOyRdGmApwOEMI/eo5yCIrXfLu7jNCzUeu4lbFJeSzBaVBTFYvAIZaLbet/+eewL/vMt7aMSvmJfos4Qnc7PXEg0a8s9eVvrYbeVeKNuQuOitlmsQtbSkUBCZ9XTCMYk6lN</vt:lpwstr>
  </property>
  <property fmtid="{D5CDD505-2E9C-101B-9397-08002B2CF9AE}" pid="130" name="x1ye=212">
    <vt:lpwstr>tEVD+qmzscdn/djRL7KuAoeVZBUb98HbNlCeOYmGGYx1pOh3STHesNg43s2klIWtokqiSzdhK6BuHIJQmfYdJXGr71uN8zVxNmz2892vg4TfUDZpUM9/lDZoaKzguaqK5w396Ocxio2xpJpAj7h1AfHo8L1NYXI5jTfiDTi7r2A4EinYkspr0LyQuANhi9EPS3xzjJZAjtjjXjmMm3DA80h3MM3FmTBNFdSNnYAgeNh/mSa8xYaHo9SYP0fcMZd</vt:lpwstr>
  </property>
  <property fmtid="{D5CDD505-2E9C-101B-9397-08002B2CF9AE}" pid="131" name="x1ye=213">
    <vt:lpwstr>GOLyZvAfhTAyvkurh0XaDh6pC8Fzw4R/+cvNK2JGDOpI7LmixelXAkmE2HZOsju3hoqQCRPDFNkJz9zbMorA0dnwVUBVICzQVLG1BTHkArib48H/qKCp8+xvRj/sBF5dyL0dPRPwXVUGtGkZSCSMTCE+sug0AVXH6DY6zTayYdJqa5Cu3ZW1OgZFPqn8i/hNxlmYMhSF1w1Wwhk3h5RF+7ZUM5DwlbciovuPZOjU+Sj47aSUII2wblFx+eleHPR</vt:lpwstr>
  </property>
  <property fmtid="{D5CDD505-2E9C-101B-9397-08002B2CF9AE}" pid="132" name="x1ye=214">
    <vt:lpwstr>Z7bYy6fhyoun0DtVLIDbmwcPFjd8Za0LEXcAontFP+aGbQlBQXe7Uzi9Z0yksZ4HDPF6rOdpSjM9N8WXyma4IWsUSgidy4eG0voc6h+Lj3W41Ph1empW6E7nQMWPtdjIXYecdmfo1PctzZIor2IQeOrDCTXkRpo0MtakUqBJfkJmnE/cP5mQsveGCIhbG/9coGvf8szOnSCsHti3qOMXdgXSyfyoZ+Xc5Z8KxdgsKpvJ6nDstKt41cJmC1BRvan</vt:lpwstr>
  </property>
  <property fmtid="{D5CDD505-2E9C-101B-9397-08002B2CF9AE}" pid="133" name="x1ye=215">
    <vt:lpwstr>s4Ihu3h5lxQ5g9r99a/P3kpJccM1AAA</vt:lpwstr>
  </property>
  <property fmtid="{D5CDD505-2E9C-101B-9397-08002B2CF9AE}" pid="134" name="x1ye=22">
    <vt:lpwstr>OfiVpZUF5HabbHRyUXDnBrynOvumoQ5o7eeVL2MgCj0wbvGBvtMHd03GJ0QM9mpE7k22wY+eY5KKdcx8INygYq7ZWxKvaMY3GDbl/eSMxk9uljrle3aS0iZ+3nycUGbrApo9PzOqK0/eVMmkTAXyw6g4ENCmvAhp+nL9ZAevOYvx/LvpqDB+b3U/I4Tq9wR/lqcqvQdwqiYZh9OlCiAnf3yqDtq0P9R1ImV7PIpLF3E8fmMTp+rgWqxMmBBWVvq</vt:lpwstr>
  </property>
  <property fmtid="{D5CDD505-2E9C-101B-9397-08002B2CF9AE}" pid="135" name="x1ye=23">
    <vt:lpwstr>DVx8BxV6AORLoxUZPtTLvXkt1kMGGfGRo2W5U9aunEFIBLQUo8g1w2oRcNNbLjJVGF46fZF+rafiugRCXcztnmOI+40HJ0Jzus0jVtIOKVGi6F1NJcr97AqjSCZbbwd1xvqrT3Pupbe7AX1FRwI0FxwpTPkWH/Yx8Pjl7V8B4+pzkv7aN6R+tMl3/Sau5hH686IyF+eXTwfli6QrNRL29K5FeVGY5Q2h4rI+gipZOK5+1iqSdCrMghqYaF9d6Cb</vt:lpwstr>
  </property>
  <property fmtid="{D5CDD505-2E9C-101B-9397-08002B2CF9AE}" pid="136" name="x1ye=24">
    <vt:lpwstr>rl6pYwgu3xe65TsBrtb3lg1D83W3daMZe0G0idRieeDdetH06+8Qv71THPrmCi0E2JJJ5zT7xA/VOc9P8Gk+zBKM6fo2GJroayDMcy/6r1jZalueeo+dDaQKaqq28AGXD1f+YC9SiOInaGnNG3VIT/dlelqaweZeh4uzD85nTZHrDBLDkxMXP+csSmC9q3T2kS0YDXvSLs7Q7vfz+FogsL2AA7Yyn8vqiyFwYOwt9gSDqSzH7R+4hEJubs+S5wE</vt:lpwstr>
  </property>
  <property fmtid="{D5CDD505-2E9C-101B-9397-08002B2CF9AE}" pid="137" name="x1ye=25">
    <vt:lpwstr>wvfZg/LxFhzW3yOrILaAsCcatxmIpQddfBYPMylPqUMgeOzm2Tjmx6YFeOR3WaPff9DdVHmY3VT5tXm6SqZlKo5S1F8fiIDQPvxA0dgo/Rr/MX8ckYsoucnyZS44plZqdg3V12pD+gQi03NYzzU9HKOg398Y+iehJAUHxxRJN9/WCNvaYd1WAvVmqG9P8s5YZma63HSHUbuFTUmBMsfAGpBa+O7DsrrRDG8IWQT3K2D822G8qYxCozSxAtkUb3u</vt:lpwstr>
  </property>
  <property fmtid="{D5CDD505-2E9C-101B-9397-08002B2CF9AE}" pid="138" name="x1ye=26">
    <vt:lpwstr>pKXUP8WgAfdAKkqcAae2q52RShD01v1OF+b9TqQTwjNNBqftJHL+aAULNUDkQnOde6NcjXJqbu2B8cgi2PkKVBQz3TD9ndpbHQX31W+TDZB0ZgAdfMp9OyOhI3H2YZP2KHluTjHNzRaTA+VhSXSW177pjMrHNXR67o1e9TAtn6OCUeRXJ//YhH7ONRCm/DITA5vocMWeIN7sBcxPD+c1l8fDsDMCAzDLQT7LkY/VZfQ6m1owtSjoTs5Y61KeP5t</vt:lpwstr>
  </property>
  <property fmtid="{D5CDD505-2E9C-101B-9397-08002B2CF9AE}" pid="139" name="x1ye=27">
    <vt:lpwstr>ntIfbuyljcGX95SBhijeCb4xQx343OilmL5Jucbx10IPUjT1CWthe/NDsoOxTXprATn/h5vyMnVXEm21PlR+v08RSECIorgaBYUn19QIJttJAQF8goBWxTEpKu6nVBRgZzpEaCt5zR0bEEqrfc2cPf2lPG8m4LRJKB4ORAYGFWocqH964QGiX9UqhCbsppX5n+GJhAxKUAJXKpb/7c2krt0L4jEUtq4ffptWpN4xUfGup6p02U7ppdmS3IC1moP</vt:lpwstr>
  </property>
  <property fmtid="{D5CDD505-2E9C-101B-9397-08002B2CF9AE}" pid="140" name="x1ye=28">
    <vt:lpwstr>exojQeW6H7o3sq12lWKx+nnhvwjZflZIJaKVpUZr5zU7O+lTyLY4RhSlcNxj4bta2kriIKgMLABCFvq4RgvOgOtrykQZrFpzoQVZhAHd6joKZHhgaM2mgKrqN+ehYgj2GEQbk9aQKP8etJA8l9Es0zzLkAea80uNJnUPLkeIFnhVwPd1KlgL3iGfwHJjV4I3HYwlvRs0M/Py9SwClQx8NJipLeilQoqYJvtL6wUsDVYLKT+o3E8WzeeoB/veBER</vt:lpwstr>
  </property>
  <property fmtid="{D5CDD505-2E9C-101B-9397-08002B2CF9AE}" pid="141" name="x1ye=29">
    <vt:lpwstr>s/vU8Sf1CCuwh4miUAJIMbVnneD+J9ueFmWKviaIc2mwOSEk757pFtKMMVLDh4EU5T08mIrg031hDS/qwI33y0+J+zzHWAcoNTNzNDBp0Lx/11mk2+rbnZ2ZpXr6Q2l6xObCF8dALMyOnS/041xYgDHNV5b7WDuMhvyZrP9Rt69/B2moKysmMbUSL6rlpJCfvKhpye6G90DuFB3tmF+TvqbUB4NrcyjU1/bnFZQe7ddkiJYhbBUup96hY8wxw4e</vt:lpwstr>
  </property>
  <property fmtid="{D5CDD505-2E9C-101B-9397-08002B2CF9AE}" pid="142" name="x1ye=3">
    <vt:lpwstr>BJVUlCzut25lBCS2cKDAOKxkfJiXY4X60cO9huZ4ttwFAzV5eXnpVMWhAGaWjjXdabmJoOGG2cdg6sMH8mojfbU9R7DIPEnhBAsJuvYLRbxLVeWcUMVgT2nWKtnZvH0OcCY9ZnJinNoX9TvoVumuzHkeQQ3P1WKkOR1681LiZk0ke7QQ6HNMD1WK7rcCYiwF2DFV6MNFL2Luy8yb5bXktyLi5cHdPeAzzIoyD60TFrtSquxssexi0wm+Du4jX65</vt:lpwstr>
  </property>
  <property fmtid="{D5CDD505-2E9C-101B-9397-08002B2CF9AE}" pid="143" name="x1ye=30">
    <vt:lpwstr>vb/tG9dsr7l9rmHydo750SZXMcdhTek0744bjoPCVJ/Pzv60XWGJ4LUiFQTqsmyvr0p9k1pZcO3+VI4dYsZBGeUmEE7JrGyldvUvrhS8+uKyk/hqoL+uc5M1vHiaoyF+OJt7UMRIGPhKF7H9+/RRSoE5897GS2nApmcOd9wQ+mAgjrDF/aSFwm3VYmoKzJqWFpgTaFWtIpGlBHJku6tio0hI96UpkkmmCVsaS1MdZHRHm6orKIGQSm1I5UVvFEk</vt:lpwstr>
  </property>
  <property fmtid="{D5CDD505-2E9C-101B-9397-08002B2CF9AE}" pid="144" name="x1ye=31">
    <vt:lpwstr>J+Z/HY79R7sux4HL5cRE/YUifhqjvuuPGZG0TAaCArAU781h4pcsVkhRn4yRZmGy1iy5vFc5c5neCIrZFumaP0qxiLMhEcXCfwuNdDmM4t/vXmSuknbZ9D6SLuIWjh5Wr62oyXwlRZSB3YNbkWPzXhdDzJTQsYvX3v4DlittiexJ7vmaMbkTvUA548w4PvtUBm/55PPmf0Lf3PPAFqdSFdbqgv98FjsMk08nFKi5cyqfe6J9Hr9CZJYHr8rAvPt</vt:lpwstr>
  </property>
  <property fmtid="{D5CDD505-2E9C-101B-9397-08002B2CF9AE}" pid="145" name="x1ye=32">
    <vt:lpwstr>0lcpTVO0WcdOLAPA/5lldGdQRBe84LAo9mFaVvRcoFXfhlKdbpxby32gppYZBdWcqrDrynsLFj9QqTxT4HIVkTI3GygSe2usIyLE0Aa19VO9PtppjB4DJbF+hZe314SNzkOfHE6qB3lYPZos+BTOCh9B97QZaXtYX1hiInozmVSwHZSN9bLDyN0YwInh7sgyv4Ez2BW7/fJxeRizPOXp4LCrhP4uikT7n5rmBXis5UhM2nMX2vEkiRUF6LsNjA4</vt:lpwstr>
  </property>
  <property fmtid="{D5CDD505-2E9C-101B-9397-08002B2CF9AE}" pid="146" name="x1ye=33">
    <vt:lpwstr>6+sIgrHl+c/TgYHzPmj6bLAKXv1KIG0Uusgkm/ZroXCnHf2O0f+K6ZXV9SGDzG6LTMZabl+IMupQa9+uGYDv3VKsEIHB6B/AuMbUOKzmQ3vgUejJIUr9cesxeUPYk/rb+zlOipCrwIQ6RooMaw2i6khuh/K9dv0dDS9krS/EcV/QpENvNaEdrecWQixd/c8fKIDML+llTzZjKESfCMFQu/tHv1a25gU1rlFwSNgNuP8sB/WNeEPkSWOxwXnLYs4</vt:lpwstr>
  </property>
  <property fmtid="{D5CDD505-2E9C-101B-9397-08002B2CF9AE}" pid="147" name="x1ye=34">
    <vt:lpwstr>kb32p7uHqjNtOZIXkUga0XynT56kHcHYOQxTcCd9Xtv6iZVonbEzfamt829koFBcOgXNe8x25Ym9g2nKVepUBxwo4fl1oGZny6AwPeRCUOwPi9DB6x5cb588H+uI3t01/0NVsWD0mPllAtNJxdyLGVwrc3tZjPOGRMXh9B7vYr4UZNvSiH6zReXjt7IZTST7oehcMDR5gTuFE2bsJfJGlAmeYWdXswBgCQwYo7u8sDqnfrsLVK/bPfiyrXP/sE0</vt:lpwstr>
  </property>
  <property fmtid="{D5CDD505-2E9C-101B-9397-08002B2CF9AE}" pid="148" name="x1ye=35">
    <vt:lpwstr>/pAmMhUfkDLDN3J1yi6PCuOql/grn+/EDN6CHcSB1awuK+Ez+dAvlx76WwxmMjeAIJDryVShLxdPp/gKpQ6obDI8+pfa8sMx2VDVjcjGDrpbn0n0Drli/o9/KilE2txkYKjcCZPPF17XywP+nszCWtAb5j2WrxgxNUfy4bIREWhDLvm02qI7TPSYHv2j8vE3G9zUuknwIdAITsYG2bsA0UJrq3uorcJeu43VvYglHjwl8VTDnuZ2plR+mIhvOWr</vt:lpwstr>
  </property>
  <property fmtid="{D5CDD505-2E9C-101B-9397-08002B2CF9AE}" pid="149" name="x1ye=36">
    <vt:lpwstr>NoJ9Dz5Gbgq08nNh5x7Mk3nLHyB7E+FxbGW2NJkZHgsIyJuXjiZ0Wha9svg0D4Yct/EoPxU+kQzrFfBLqJqfAVxgnpB+DtqMxnew6YI8b3J6AOcDFi1bcKk0qRnE7wh1htvXfbfNtT3ATVmiOL+TpSu6vdcJB7HCEHb4OXHyV/sskv4Ft/pMYy6NTuYExlIxrWzsPMmfRsu4sEQcRjLRUvpT+U87dpV5oWpvd6FaiRtDMO7vOtXa8lLy7cFlf/1</vt:lpwstr>
  </property>
  <property fmtid="{D5CDD505-2E9C-101B-9397-08002B2CF9AE}" pid="150" name="x1ye=37">
    <vt:lpwstr>n48Sf51lNZ8KbJci/WenxB3EpBS5m9rEqM8+9G32QfFFddrzloPj/pkv+FFIop5TY9ssrcJ/upGh62hC4J1SsC6yyWn4pcsD+p2xuqk7GybC/mZj/Pve48qEztXN9se5BAF4F/4xMdpmkapUN+H7a37ny44f/NMrao9UbpGO65K8dhIG+Nzkl5eNOiLE0GLTAj8lHJIJvxypOhamqN/T0RVBiBkJYVDpGL8tv6NkEO8zXmpCmg5ZYdFXRJ5drbP</vt:lpwstr>
  </property>
  <property fmtid="{D5CDD505-2E9C-101B-9397-08002B2CF9AE}" pid="151" name="x1ye=38">
    <vt:lpwstr>thMHGfhwrR+RHJdgAROMcG1g5kC9W23ps2/PLwDvEEiztn5Zvbu+qZxjm3ENTnKCxf9r0E9nK8HcUyWJiUsbtCpZgfkhTLAs83ydNK05CXGxnDM+bAzMfnzJMQZqV+ViwEeF4aW6KrcO4044pv66NsZxWdxG6CXYD+xYw4PyFkGmFCS2Ckoim2pFmItecYpxLsD31wM59YAG+PUfdMJYnkl8Thpj3+E5cXepwjHfu36b4bda5VUjBYrylfGy00J</vt:lpwstr>
  </property>
  <property fmtid="{D5CDD505-2E9C-101B-9397-08002B2CF9AE}" pid="152" name="x1ye=39">
    <vt:lpwstr>qUkX7770KiMcW9QnhEjY2PZNxtFCebatLBbxqYljcRmp09g7/nmC36juTw1a9Ga0HkiifFDjkg5a/AEMwck0hypK+jxjR4lsGR+D0jEHW390V3fu9D0wNpdAJkF3KIQuo5+uLKRRuTk5rvgwtvg3D5tCTZ9gaKrPRjtagdAuqewKgDNy4xSqIfEgsYfeWw4a3Ou8bDK3oEqFBesXw7mKY4S5Rghx5H1h4Ot+IZhCZl/WFN/2SZlAQ2DeSOXT4rN</vt:lpwstr>
  </property>
  <property fmtid="{D5CDD505-2E9C-101B-9397-08002B2CF9AE}" pid="153" name="x1ye=4">
    <vt:lpwstr>sHol7hEJqkA/Bn7C492znbVA3iawPjH0ItY0m5Q57q958HnTujH7VFF0kbAl4xad6KDfh2gqHRn0vUoSzzFytz7qL/bxYcIIj2QiBJKvNmqQnIeznrpjIULIfu8fwggVH5/NGkJh+CMTCTPyweck4KgHLnyVsZmCw8I2SMbINU3mlIx8hiSe4aNA5aPYsuAqG4btcsqOnZpwSn4fCyhjMfI9v9ImRIMzZCoPW1ydLEJNqjWNTT/G+X0xHU3u5i6</vt:lpwstr>
  </property>
  <property fmtid="{D5CDD505-2E9C-101B-9397-08002B2CF9AE}" pid="154" name="x1ye=40">
    <vt:lpwstr>tp6n8E/LwjrmiyxkenWtK5oHp0KFVgsPnZoWHIXTbyU5t/qnJ+w5f75spLXFLx2orD+9xxyJNbtEUJhWDOaq+t0iSRsXcqYPdtGR2dWHOyuxPB5GcEqbap8DmgtB3p3mPn7/0BeO0ZHPpu4cm0EmywuPFMauQiQ+02hFaY82BJSlJJbdra/ezepyp2brmSuD/9MinwIV7rFsVjTFSy4QZGe0nwhAwYL9riSvo7HPsPTx3/XO6LD3VA/FXAMu9Ds</vt:lpwstr>
  </property>
  <property fmtid="{D5CDD505-2E9C-101B-9397-08002B2CF9AE}" pid="155" name="x1ye=41">
    <vt:lpwstr>lB92SZy4nteaczCR5Wcm7njUQ7ozRGcTIDo0z4UIOxwAfP218pacRxMMFKf1JvAK0pcWQYTD2XSNLBGhUrdDfEqGDt/NHolku+G6gN/kMFVOdmeYxatxWPDjFZw3eiwo/k8DDkHVg3V7tVLWCR1Db2Q7kIPiOl+wwi/tKpylvIIHvQ/klbcqglFc5g5L87fJioGdp4wZN6XHS9zUxMiTj83zezY+70zTpAMRRlcKo136j66o7BjLMYMJX2He0ca</vt:lpwstr>
  </property>
  <property fmtid="{D5CDD505-2E9C-101B-9397-08002B2CF9AE}" pid="156" name="x1ye=42">
    <vt:lpwstr>Bl3rx9IJvu8mSM+1DEz8HzYxlPzxpRDNUFNh67Bqw5zijsFPVlV5WKSJMnJZKOjyXS1v1ExZT7JqHVl/shl18jwfjjKnHPda4qJy2Yko27IMkWPZtdqIUQ6Z/oAknmNOJtUeNYkHuknHlZ2jc9VCJjks9XBtsKtJ3DRXh4EkmhwJm2iCYfm6njlUUUDNbPCEOYsuBZ98OENkXTHpZHfh95q68zWZWhzePOJvYjU5MiSh/kvWQsBZVOLJ/IvvaQM</vt:lpwstr>
  </property>
  <property fmtid="{D5CDD505-2E9C-101B-9397-08002B2CF9AE}" pid="157" name="x1ye=43">
    <vt:lpwstr>52aa/TsH4h4J7OSS4p7VipE5M1Vwa93Ir1BDuDqfX0qvpKWd+ALPS+QRzFJZN3QxczPkWtf5LLvNnUhnPNDlI5XjEuf0m4SIme4akzaEoWgtGGMnEJbLJUiJKbB9k4oVAIJa0fk/oQfCPlK3T1RKvX5tPa8cugazHDTfPkJRdlD8sZ+uOEVTeznQ4k09ZyC9Y5/xZjliamXsd9OJXp2hXXCmx4PQY6sYIJlaeEyKmF+YOfct9UbS9AEa0RkiLQk</vt:lpwstr>
  </property>
  <property fmtid="{D5CDD505-2E9C-101B-9397-08002B2CF9AE}" pid="158" name="x1ye=44">
    <vt:lpwstr>0kpiX2cbyMTOQhZDJGMebmuZbyP34PKJIFgmiMRAunHnS2YI5p/FQ1+TjysmDEwQpLcttKpCMDalpx3hZAZyB4dorVBsvxJDKdjH5+WnW7IkFxr16JEUjLRJOPVGJIDRUDU4qbKIBFdmHo8kD9GyiH/eywWHmdkVtNT0vJKXJ35nL+Eufdk99Tq4GKYzCISv34N3khGnwoptVAtjijWZEvHoirHjGbCksBDyr2gGXNLvtYjIpOBtxxdgGn09OYU</vt:lpwstr>
  </property>
  <property fmtid="{D5CDD505-2E9C-101B-9397-08002B2CF9AE}" pid="159" name="x1ye=45">
    <vt:lpwstr>PHuY6BZ2InMKmA7BLNTdyZBr01gshCYWp9Z6CHZZ9s/cspvHiSyRFHIS+IdIHvW+hhb9WfFCjZki5txu7XwvuSrd9Oib+1JF+LWv0HVPK9ArPbvGbgXCRngD82ZWiF55kHAzQyOZU68SjtGC8tYghGllTBfy4OlWHk36fcEOetBLWhMvqt3ujSjlDHMKOxSRSA5YfbXWEQZm7OE4S3cmy74Eq3RKxQ4+vHhOGXDEC+CmgFoiD3w5PvA4r9+Ols0</vt:lpwstr>
  </property>
  <property fmtid="{D5CDD505-2E9C-101B-9397-08002B2CF9AE}" pid="160" name="x1ye=46">
    <vt:lpwstr>JIA040eB3+vQcoPZ1UigNwOH7iTZoo9bkCFUwaxg1ExbUbeobZlZ0sv5jlR4ntDdKb0+D44vY8fxAURiRzh7nUTeK7jfm32vwJDqPMkM/cDuv/15i+sGfcm+RTTdmmpdcZ1P7GyXv6gb3xLPW78HrBH87uw9Qmg2yZUOTTT1YNOE0di7KclyOro5qPr/c0dVy1fVytuC9izFYfIvoqzO9H4H0+ot+gIgybYdPvuPGTZqqLBpO7BqJeIgOfL2Y+R</vt:lpwstr>
  </property>
  <property fmtid="{D5CDD505-2E9C-101B-9397-08002B2CF9AE}" pid="161" name="x1ye=47">
    <vt:lpwstr>sdw3VMh6GAOlgTaBdt1QP2zxnK+m+Lzjld1O9ngln3ZAkQY41Ssf1kjumTsUR7t64Qlbo8sqKJkLE10DOJf+skX2kuDN3pInbWteJtcQlQF+9UtT2Y6qqWtrPwMXGuCy2kL/O7jV8/bcQm4VHU8NG/v/WbC+1Vim2CVK2AYHnmjMS/INbnGndgl84r0yQhXVz2bp5QWDLtps0IwMNulpsy3aM+UocZFVea08a3TGXuz7QpvVIPBFsTjMmOv7bN7</vt:lpwstr>
  </property>
  <property fmtid="{D5CDD505-2E9C-101B-9397-08002B2CF9AE}" pid="162" name="x1ye=48">
    <vt:lpwstr>aI9gglqaWWtKXjIbeF2ZygNwfMDftpQXOWyAr6lfx4LZctWwCJWHEA6x3999qQJICTCZyYNykRICUCuv+58mf5+nUOowFL/sAwSzDRwHn/2gO/lyZVsdUPBlUJCWYCOuQZZ0Ma1cIehCE9xzygRbmGzKmt2l3E3om0onCWHfumoEUoaXGvEY76yCxiU5Xy2MlbdG3RzBitcTwNgPOb6fS2SbvT3eetLRDp7orWnsQ/Rkuaqanc/BhLGsueIgEJx</vt:lpwstr>
  </property>
  <property fmtid="{D5CDD505-2E9C-101B-9397-08002B2CF9AE}" pid="163" name="x1ye=49">
    <vt:lpwstr>pXQx7lh+WvvZSRcvXjlRh2/f297OXyQPsXz5zwu0mAZkktgUYS5MpWMmdfvyM73zXxp1AoZjsamCRd8dP0rXgPx2YMw6FUYEK+fcXTMV3tHqMpJ2hZ/WLzbovlNxDZXQoEUfJbYcEQ7fW5520jDSiWbuOb4gmyYkiCgR7gFbGh/dtwVCY+jm9MN8FCUDVsuNlZ4/j+cDEdh3YvAHfACT2wirMnZQswdpIKc+GPn1R1PxMps6oabd8XMNehsE602</vt:lpwstr>
  </property>
  <property fmtid="{D5CDD505-2E9C-101B-9397-08002B2CF9AE}" pid="164" name="x1ye=5">
    <vt:lpwstr>BC3Z86ca36glbbfmGeE/EY+aIXb3ReRR+Xfm7ny6fmsLOC44rBWgNweG+ZQO4Ro9+5Re+eI30cEF3UEcI7fywUsN8nRNYSXphfzB13Rz5wDbbciutNdaPwDV6NBplh1/cp2K9Dmt1oyxZaDDKoL03sOa3/gg/C2hb+kNpQr62mxE5eBUhOaMoQNQ9sKA67wAm4w819lNv96o6KG+aveHYtf47byfhSp1mfUaHV3p6eXaYAOF9z1D4QuzvfGUyl8</vt:lpwstr>
  </property>
  <property fmtid="{D5CDD505-2E9C-101B-9397-08002B2CF9AE}" pid="165" name="x1ye=50">
    <vt:lpwstr>8xaRypgHyOKJUmTYFbmo3SOA7KrkIPQ9eIAs0TBZMMcf4B1RbCMDyJNYKzzmz+DhiWmeT8lvEDftkZYZlqmhplksXdM+LSwLgu01XNi2UMucteh5DzGWTAtxmF+cUdjAy79Rkhp/mkYd92ZA18Ma5xkmB5tpVXl8/GmdGX2kbUjLcNv6otP7qf9tuIJ8W0r0WJM3B4OeNxP3uCp/3aYjbk4/Ueir4PHxaTefHMWs/jgvH7i+0I29qCn7f8odokg</vt:lpwstr>
  </property>
  <property fmtid="{D5CDD505-2E9C-101B-9397-08002B2CF9AE}" pid="166" name="x1ye=51">
    <vt:lpwstr>b9iDlo4sCB1OgGwSVfPJ6liUeguZs+UScForXEsA/W+NUAUmftCEfLhfpF5Fc0x9fBBNQ05gZ8BW7Yp88Ig2nVDa2jamNSQeWSxVqCwWuWqpQU1BXW6S6k+s1qQ8sl28JQsDxSt045Y8hcOmLpVOwseX7JVAFGwOfYu7aqyhUYd6M51YGQmRblWJl4QSdVc8z+aqGUQbftPlLunXnZCSGVFVy78Ris1DkdCASlF7e3aoFkpEXCny5B61V3NXZ1s</vt:lpwstr>
  </property>
  <property fmtid="{D5CDD505-2E9C-101B-9397-08002B2CF9AE}" pid="167" name="x1ye=52">
    <vt:lpwstr>SOHD4DDYS2fjzPkoBpoKgY+vV9C3Pi5AxlQCOP62RPTSjWjsIuWhGgfEEWzF0qOhXuA9tNnlO9fFe3i1BinN4V175LQODi07jEPxeFiJJFkHj1wm7UbEyqHVLuI2+rcrUh5BKFtiK7ZTr5kPS6TdY9CzF2l/IUW9MZX43RyPtCpwEbR+SkXpPqdfVqPMf+6oOpsZGG2mL2IT4hTXq1lNsszL+cGb6wfNqZyNqPf6oPqEw79JeDKVxBRpAoTzhcB</vt:lpwstr>
  </property>
  <property fmtid="{D5CDD505-2E9C-101B-9397-08002B2CF9AE}" pid="168" name="x1ye=53">
    <vt:lpwstr>y8MHcuC5hNmCQ1FjcPpnQLwgIR3nGHmz85tIEJw7GZ8QU8SG4wrcam8gv4K6wbfclTE0/5BsFKg1S6vJqRFmdhIIKxiBfSmzElUXgIW+lTPKOAMtTZQldNDBaZFVZiXXMHPJqH/JmHU8Mrlib4m/5ObluPY97LMPPS1jQ75uMrVQI5o+L1e9wefZ3/aEBn12W8qXCX6RSIjUxg13rIEqYNDfZ30gwnKrivU9bN7HSpcqXDARw+nT5AG13b655og</vt:lpwstr>
  </property>
  <property fmtid="{D5CDD505-2E9C-101B-9397-08002B2CF9AE}" pid="169" name="x1ye=54">
    <vt:lpwstr>iSt+zlABiCSFKfKuA3BP5I9Q7Rzv6Cbg0ncx19reqaW7JtX6WEOhIsKfTGksKTUNiPcuPrgvwG+TNPhQxUqFXz4MK+0MdJqWCZYcDAj9rbz297RV6Jmd4uNthiYk8OjZ+54yDul5EXAx7ND6qO2bKCKUQA9pt3wAigsV8SsIxW3upXfIfndxMZ5ZwBISL/GHDkGx+LkfOVqfAqoAOHLeFeIbenAJqE007XrX2aWRgcHtnBKUaYaOmeHIjjNCrHH</vt:lpwstr>
  </property>
  <property fmtid="{D5CDD505-2E9C-101B-9397-08002B2CF9AE}" pid="170" name="x1ye=55">
    <vt:lpwstr>m74SYHv4SJWmRVuE+P5JQn34jIr+Rx9nA0nYZHfqpH05ONViC58Jv3M/HDKF7EGereJu1yvv4JcjIptEaEIMLisdUzgUY9CdZsFFx9/+xIpKual2TdGpIMJ0C9nAadfz52pBDcl8P3v+iijfEyecECXXuHHR9njUcuvYARfnVTKp2G1u1aopwxl89eSGzIBEcvnmNQhe6bZ/AcAtDdFGxM9sEv28RUGu4E/c/e2iF31pKoDJkJ7m/P48NXrZjg8</vt:lpwstr>
  </property>
  <property fmtid="{D5CDD505-2E9C-101B-9397-08002B2CF9AE}" pid="171" name="x1ye=56">
    <vt:lpwstr>gfbbjOpt/t/qQYPDeQ6Abf5etWPQiSb6GJt+vy5V6VtDjpEo3MGv0DlaCwpqKhU6cmrHO9SRUEKEWIPyXLRfXoUu2Xpj9xrzVPMkH/OWMHqwcMo4cGEgQpBCXERBkDMBgOPjnjgLA2w7Cs9FCV73pRGkq/rQL8xPlux7wnbm2g8cE5gPr67E7+exFprf8lB3oj2Khc0SJYAyHzmxqTqoqMespTLQlzjkbvY5wtChvmH39Oqw7cqqqPSZKKyNvMX</vt:lpwstr>
  </property>
  <property fmtid="{D5CDD505-2E9C-101B-9397-08002B2CF9AE}" pid="172" name="x1ye=57">
    <vt:lpwstr>6rLargcfyfz+Y9UKla9eLBDv52GaAVCmdo9arbe6mQzvgzdbZO8H1kpQYbeh5uOXqPiLke0ULH3ONT7yLToeRT1aAWem5Lypp94bqiSTvTn0VQvnWjBcxIIMxroB9l1ggUgFeFN/OwWyjkWxGF0ddHwZprs2euwlklC35GNRkTppzY/qThAztVlPtKps8zLHIzQxYwFADjG16Dfkw1mxY8w8WKJCyDfvFmsmrWf3NJ1Q4QyS6rUV7yqdoh9maV7</vt:lpwstr>
  </property>
  <property fmtid="{D5CDD505-2E9C-101B-9397-08002B2CF9AE}" pid="173" name="x1ye=58">
    <vt:lpwstr>myRAMg2L2sDr2t7ZtWuyRCSXCattrYeiAhD8LdDh0uQglz0N/zfdUIpH5vCw+bEciU51nI11FTlgRF5ErLtqFeWMMf7wLRJ01yvniaF8Pmtz5sW+Ltz5vq+m3qUNrF/V3MI5GbKMPA2FLd1pcpqZwzHo4VqXr8qjkAmoYQh7F+f+YjwmpD/WFMDeKC8fArmsapG4bFRm8ecodAuI/VcY4lHbo7ZLDMQtWE7t5VXVbFy9unoJ3lDyVs9HHB5Phe1</vt:lpwstr>
  </property>
  <property fmtid="{D5CDD505-2E9C-101B-9397-08002B2CF9AE}" pid="174" name="x1ye=59">
    <vt:lpwstr>wtZCSVQN2BMLzVOI9WI8KwRku8GGXVwJNnqZuqCUS7vonHN+KYgtkfzz+mGSkuLl5+KXjwpnwwXh98b5jpZNypPIXXWAcdTvwmS8dgBAnNJ1xdX3PYUD52nCdHbvE4gXB7/4OXQvO8hvWv0S5n0OsKTU6TANV7ql5Ki6Pv/7St06WIetENmqX7DhlbJGKtWSrlDSMp20RbxXQDvEVfnff9OY9s8paCtvYP9j8AUfW4tx0r6QkBqcOwKTtdQ+hss</vt:lpwstr>
  </property>
  <property fmtid="{D5CDD505-2E9C-101B-9397-08002B2CF9AE}" pid="175" name="x1ye=6">
    <vt:lpwstr>7f1N5dEWXzpcvCWz4F3tsVJDbyscbW3Mt68iFSlbHXPkANTGg8QH1z0zT68JTj++dzUmhdV9K7ohFHY8PmAde3b6643Rfux43du4d2ou9yAY7Wp/I+LnsxiSLLGUoJK9xB8DceyxWZcwAB/uZMcSyzGzybmkxFoPQB8us0QiLyaw0M4t+nOOyxtSzUGthM9Xua3W2xctJEOuaP7aKHfCWhWlpKYmoXLiRrHnjcQR9PuXsj59iRHW6SsOm8DOgeM</vt:lpwstr>
  </property>
  <property fmtid="{D5CDD505-2E9C-101B-9397-08002B2CF9AE}" pid="176" name="x1ye=60">
    <vt:lpwstr>yNwJfjOGZzVh29GfLGr0PGsyc8hw8CBRmX98N9tMGbyfodb8TVly2r82VUeYiOMBZw4+fQFWmWrHnD9xFJTsMx7MKizO+4KYgfeDWR3bSJxnX37DY8DW47NJ6Ws/rm0sHOncsZ2PWxibltPgdQRQLOyQrNWWZCqcG4OncyHLD+iDrt/tLNJ29cl5sP1NwvKzNyqI5WoVJN0Plf2HHXWPaqqdlpst//+gLI03teu5JQqJIC+O+GtSZZstk9hvC/S</vt:lpwstr>
  </property>
  <property fmtid="{D5CDD505-2E9C-101B-9397-08002B2CF9AE}" pid="177" name="x1ye=61">
    <vt:lpwstr>Rf0eGzyHMxt64lycwpSASB1Vgz6yUh1rZ5CcwuqEwMACvCV4Qrh21XGGtD8eGFnSugTcYpqdlHt8u2DoqLDe0tQClSsLes6XlPMrheO0Q04k+5cjT3rorCWFm5qdZPjHMDUBPPSIZ5d5cdszvNUqpNYCAfH2pvJ6ebZAvwCN/bvkhde2ZfJxmODkHjF9RS79ZFzMHTdaDFHffez3DT+6VqYcMRyozdLA6/yEIBFCiWpDzCurw3Uc5IY11KsT57v</vt:lpwstr>
  </property>
  <property fmtid="{D5CDD505-2E9C-101B-9397-08002B2CF9AE}" pid="178" name="x1ye=62">
    <vt:lpwstr>mBFgIDtZBjizd8W9Jtc1Xt5B1zFF+WSPPlO3d7JPhd7YKmYJ00iXJaDzZYCUuH8Htr/70IBy3xafA17sXwxG3RCx8nhKTc6Le+XmHDyU2FsDFIE/KN19erUHJ66PslQBqBvImMRdLPQ0H5PALMntqXzIBO56rgIHFK4CO3b2bvFQ7HNiIF434fIsvkTcoUXDom4ibxd65yejRZEuO0yRKz3wanfD1LHBZ4aO4u0wY5H4wDy3jGcm+UU9tW+XpM+</vt:lpwstr>
  </property>
  <property fmtid="{D5CDD505-2E9C-101B-9397-08002B2CF9AE}" pid="179" name="x1ye=63">
    <vt:lpwstr>QkrfrXNOfTJQ6zDvQk5jK/qhagGbQLczydnnTDpVcVD+L1TBh/7WkB/rakqqa9c4XKFqrUKSIS1aXvcy7jppFW6r2ZxgElsv/kPZDaB78yKhfiD7sMh0e7Pp/y/N6swb+FQ9PjAwWm9imHCPeTpj2MwUEVKIh//oWgDnJSbZD5uYWVkdqvQLB29i7MJfIwm/IitEN9wwTC/x6g5b0Q46w3sC5anaLODKKgb2aSyKenkFi8pKYC2SY7F63cOwnv4</vt:lpwstr>
  </property>
  <property fmtid="{D5CDD505-2E9C-101B-9397-08002B2CF9AE}" pid="180" name="x1ye=64">
    <vt:lpwstr>VViKvbTQFHuzPsVBXNabKncGHnUzkdxqmCgKvNo4MMezbSksLGEu2O0I+eE6YFuTde8Qq6xFNACnmO2Y1Fs0ZjzUUL/fnSEqRYhj9nEKRh7kb8Vcqj6Ltjag9BAG+deYLvgKnFHCDZgqV9UNSQEvLObVz2P8lQpS8575Do37nh81Tkv2u+H6FMwbSlGDp0/LwySi24FRvAIq5tVhcn2tb6HuOnH6AKR8dAt+XNE2CSzOc0MVpXYKMzXPF9VGGQf</vt:lpwstr>
  </property>
  <property fmtid="{D5CDD505-2E9C-101B-9397-08002B2CF9AE}" pid="181" name="x1ye=65">
    <vt:lpwstr>zd2xMvOxoqvPrWm0l4A59XBqAG8TKfQFJOTPRy03Y6pnNkGdAixyd+EBjFoJ0UAL924Nc5fkc4drSWublHXIjdBL+Z3c217CIczowT5oh+ubgo7stk/STHN1HHmbEPFlnbku+pNLbbdB/kX43dUaFcmoWQTzUlG1yKajTAwLsCLtdcLNavOv5roF/lHX61ZlCvKYnhaLHP2Awohh17tdw45LoDDn+nGvE/DmczNP9EeO0IDyBJPp81Yahriexqi</vt:lpwstr>
  </property>
  <property fmtid="{D5CDD505-2E9C-101B-9397-08002B2CF9AE}" pid="182" name="x1ye=66">
    <vt:lpwstr>g87Xi+H1JC8ENk81HQ+PEUeSTmiVoBK5M2gqPZeDyNw23epJfpp7lu1mvQFJvfJM4zZBFKPK+kSQx9aP5Fl9AW/XIE/F2hWMdbIJ078I8PnVpERu08dwJQDsDe8Uqh+zgP344NavvEgxYm7yqMR/8Vtq8vJejOkKKULGIoCrdeUTUyPB6/bq7i+18sw78xTX/25GHNwURUxR7QgZDginlr2C4ivGsNHYTaPwrOYstBIIqCH8QCtyUagrvtcAnu8</vt:lpwstr>
  </property>
  <property fmtid="{D5CDD505-2E9C-101B-9397-08002B2CF9AE}" pid="183" name="x1ye=67">
    <vt:lpwstr>PXDrDNnIvS7tyqhG22yLUAdA3PgaLsFpC+Yg9mNBFrAj2Q5qyXtyyfnZVmEJcU50/o4zJQKq0tjKf/J/bXFIfVL5gExCjlVZUXM2eEXfFbwliM2jiF4jaDxhPrn6T41/qUVy6RFkvRSf/V92VAvKwgNUz6/WA1AxAK3sJRDn0L8euDmCU4dyD1A8RdwcufWvL2yAbbM5uEH3V1H8gxu0EewMVUGsf326Mcb/LbyqCltP6WJrLHct6u+WuIabhMh</vt:lpwstr>
  </property>
  <property fmtid="{D5CDD505-2E9C-101B-9397-08002B2CF9AE}" pid="184" name="x1ye=68">
    <vt:lpwstr>gkGvu8I+UuRgxaA8jmIOLd9gCHq0AcKtYcJl5itljpMBXPIts9Xoa+I7l2Fl5/k1rD2fBCGS6TM0s0PND2TssezpL1ALbZKKkRtYGfymbvmHEoScRH5I+bidbps0CHKyih6/U6DIegTArSD98FLGSCRCt9F58/NSwRXDbrDwNgRWUxa7wEAjygZMFZgPzag0aIY7Zn/N1abUX5zQG3nFdUfK7jmnnguBhNCQrgRlYGX0IUAGRZ8k0DoXS5HCrww</vt:lpwstr>
  </property>
  <property fmtid="{D5CDD505-2E9C-101B-9397-08002B2CF9AE}" pid="185" name="x1ye=69">
    <vt:lpwstr>9VB5lJq3EdNxpo7Tluqt+BZ4X2QI/hcKECZ4MbkffI7f4WCQpZ7q+2vdBJV6f0dJ3WVBpeDlYG4qfE9madGPUFLy8MvQB23DKZb20tKRXi7gfaxioY5ukGknMxUpMRB+eBWBz6dnaNMOkdaWX5uumit7PlpwJPhOHpXfRwsNFa5B4EyoTPSe22qZUl7dzbErJn8TztmUa4wdAkbGRCrlX85GNfElhPLxl0HJEWP/ttoST2AJThg1ioW9RluHhss</vt:lpwstr>
  </property>
  <property fmtid="{D5CDD505-2E9C-101B-9397-08002B2CF9AE}" pid="186" name="x1ye=7">
    <vt:lpwstr>9GefDuE5GGOyivM4JIbyr5+XELxdBmYWvltK/anYX7w0PBirpV90Oblkadf8iUe7xP/2zgqTJVzMVhzjBu2JDnZYdgHFFbCbh0GXBf3iqf7EJFzWE8A5j9bN0XisIqAg27mo3bQUOo7zk+xsyHT+UgLA8cgfYcTveFZMIC4Sg1PkKk/a851ui3J22c5tPEVNdFUKlJjbb30woHXQHLroJIisULBTrPzpWC5TEtNy6LmComPnvBqhFdTgDyJ70Ja</vt:lpwstr>
  </property>
  <property fmtid="{D5CDD505-2E9C-101B-9397-08002B2CF9AE}" pid="187" name="x1ye=70">
    <vt:lpwstr>BXfOh0CXjF1wKcdABDFmvmkyUuRjfBJ2Rbbq0JEWVj7hvNaML8SI58mRTTNI94CD9ERU70qVHSR2iV3PjgG+kkbVHtlJDQgvVj/s7oqJAwJBHuTe4AQTV5QA0JOz8F7Bk82L46RFR06NMLet98HOwfZKa8H//5+bQkGChmFjjbKez6HGyud49HtnxYVCuGChhp/N7anGfEXS8AjtTFDuGJSde0IB5EKrtmMIR0xgU1AAmqP7osnJcVDt4VoCjXL</vt:lpwstr>
  </property>
  <property fmtid="{D5CDD505-2E9C-101B-9397-08002B2CF9AE}" pid="188" name="x1ye=71">
    <vt:lpwstr>OVyN5rCVHNI8dEppfqolBZSIuqSV/PhceY/X1MfTYM00Jbxx0BPQV5MoOrjIQSFZ5gzqq4jj/uiFq9pHxUuSnhgJSDB2dq9PphXbtBTcagMo0vxLvL6C03HTU6qEeDjwR/yz4lfRfHcL1AP5VaJDPktjykcFQBjeWnVPaAHBHICOtHntQaSpin2htD07qWGDo9QgykFFUGkTLBFIZGZ/RC+4zP4pG6ewdyxQd9wb8avpaHbQgYrbKbymCSZps+Z</vt:lpwstr>
  </property>
  <property fmtid="{D5CDD505-2E9C-101B-9397-08002B2CF9AE}" pid="189" name="x1ye=72">
    <vt:lpwstr>yrk6zM6V48d8sazALzWukouzCW6RPDXGYpvviOaw1j9/rFvuG5jhxxtkhfR16U6kER8ucM/hX7iil+jL3EaGp9klcHk3gEc3BRSCcTXb6fg+SAltLm6SEXiGezgyKhb0zlI250Cpf2ZkingAgbqOktkFv+sVfdiA80L5w3Y10rI2KTlL4QykKrfihK+wj+tQ2inlcwHSNSavGFXo7tMVihToIKQsETR+4uj5vRA/Hw0ayc36YcJk7IfFBl68ygZ</vt:lpwstr>
  </property>
  <property fmtid="{D5CDD505-2E9C-101B-9397-08002B2CF9AE}" pid="190" name="x1ye=73">
    <vt:lpwstr>PZcpN6N4f6fmxNRhBg0BHgM3oPlk2axvxVEUy2c7TQWCzUELRj4I7CyE2lDmLE9Q1je40R65N5qEXlYg7FYJIG/aJ7CxpAlWjE5eveKyOdggjWtxc4XC/aSckZmgtX4S01Suv8R+acPMrtcT+epDhF/3v8+I09pi0PGOILrjS5dJs//9W1/OgBhYYkfa2LMgnEIc4y1FShiApEvGnTVqw/SToIh/9+maBHZeMgkdLKg1hrqa6IM6Ug99u5n2Weg</vt:lpwstr>
  </property>
  <property fmtid="{D5CDD505-2E9C-101B-9397-08002B2CF9AE}" pid="191" name="x1ye=74">
    <vt:lpwstr>bFvCPJqHxXWWNpQxXWsTXvtddTSdVURBNo/tDY2OwaHZbx/3eSruCFd0ZIcx2vV73qkSNEuSDj7aLVd/YziLrEQY0543IuNObWQg4lhBo9M9VJDox9mShovkomgADoDaMTSOGBZzrwXBRrOOwghpoUfbjxrSUtKhgjWL3iB5fTTXZO1r3ytvJdS8Ywwi3LfkHqJllNKhV3maw+sWlCP6jCN7wdxgcPotF2bIKBM90irLtKU31xqvGdnvQiMzztr</vt:lpwstr>
  </property>
  <property fmtid="{D5CDD505-2E9C-101B-9397-08002B2CF9AE}" pid="192" name="x1ye=75">
    <vt:lpwstr>1uotvjBRvV5PQ66RRIGExPKrQPumTty32AatIH9VE1Aird/qBRuPVlN/54C0Mau6kZFWQtOoG/a0qHf2wXsyO9nBAiXMNaQ1nzWDuzpV0t3caLSFEAK5cja2y9yuk0IFi7XXZrc9HfejDDLomvdHpz9pmZhcHcXAqRGxtJJTBt4G7MBOVbeed5gSx+o1f1cRYSUmfwjEdPP6BFzkeqY5+WxoHkGVr8xBdAoIPV0XUDQuZefko6VMUbHJ7EWdrHA</vt:lpwstr>
  </property>
  <property fmtid="{D5CDD505-2E9C-101B-9397-08002B2CF9AE}" pid="193" name="x1ye=76">
    <vt:lpwstr>AWjCPqZBWs2VoXPPO8N9QqCPyoefZltAzPXtIlAlomMrZX3Z2P8tpS3jgJG7umaITzY7PfFglfGxo+oOiN+s1yNSnj/EJ9G0US+STPYs0bnQqrEJI49WoAv0i0XKR7AkJOJc+VyuB2sCQMtaD00uoc0ElRvCl/AA8k5thBc46LTmz3cmAW4nwqyQ5I8pAuS8sVxZpD/ptFo/A/dPNrjiZCTFgb1lEdpWKX9ok45wj7Eu1IpRtOj5u//RikiJvwF</vt:lpwstr>
  </property>
  <property fmtid="{D5CDD505-2E9C-101B-9397-08002B2CF9AE}" pid="194" name="x1ye=77">
    <vt:lpwstr>c1QMIpO9A/kRGPlSc447528lHJX+uqrevc9Q7/bvhfoIZO1n4PLYJiPLglsx5JiSeuqkmvo+pcE7rsDxsMReiC+EFecZjBYaQb35G+wc1cYGgOnn+PASIS29BGg6251f0/RA6tG/L+Cyob5hfQCyW0VMMOd05h6BqFv0/IYNDctm+Kwz9GOGdcHV/or8uabNwbUG8E5WQKd5evKHA+6n6/53QXQdlpFkrCvTDF3PXNy8ZCiZoGM53PGN+CRVTSp</vt:lpwstr>
  </property>
  <property fmtid="{D5CDD505-2E9C-101B-9397-08002B2CF9AE}" pid="195" name="x1ye=78">
    <vt:lpwstr>KTcp7Y5g+6JOWLzFDxI+4348K6NocdUe2sKJLB9CFqnodi5wTGc6XA+ZHAKZBUjmGv1mGRxXBNvizsmzDB8zs898OPuQ8k3136PK7H4K+4ZRta7p5qotjYQxj7C2GLLbFPmyt1LXztWg7pUOFD2C9oZgtVFeIPkPSyWR1tYo5LeURhpTP6Nue+dJHMSrzbC6BvQU6+VemupLCgKJzZP9xGk8CsN6q1jHJ40VbjDEiFRDkCTacjfmccwDly5n1If</vt:lpwstr>
  </property>
  <property fmtid="{D5CDD505-2E9C-101B-9397-08002B2CF9AE}" pid="196" name="x1ye=79">
    <vt:lpwstr>VbmQHro3u5TbBimtcKgXBlQq9l9vkMV5uVDtFs4Ss5vNewSpMdS7gtdsLq9kGpgoH9ivmTyLKymCl6+1paMkhOYzP3b8gU2DbdUULgIWM1EtiVim8ijQv37/qd8oRhE78ExKVSsIi9OaoHH+Ywvu2MqRrkrPG0JTghvCImmlgHPGscgusVBl5NbMvzqIim0aB1bnaPXrjFMbPGR34eNg8DwMYgZCagH+sd0Ms/+lticDivFwqzpfEDapIbdd/bb</vt:lpwstr>
  </property>
  <property fmtid="{D5CDD505-2E9C-101B-9397-08002B2CF9AE}" pid="197" name="x1ye=8">
    <vt:lpwstr>DeaQridIEa8qanh2MaJ79fChol7u6qL+JLUvwyQbokYS9lUWuN8UStH5VI1207Y8c3sPe1pAk8d0LvvokQStZIMvOrnj1MWafv5cGv5wuU0inpPjDkH6rpZgznJu6uLFD3jBsrQk6E/TW/mH0qtH2zxMcYRErUSnRW0egyUGVjgymziSVoH4OEPVzxZ1qZ/pkA/6svYC1uCu9UBh7oBHhDphlEqZAKA3dcKNMQJ4vG5q4Z+ZsoLwV3+jfrzDa4S</vt:lpwstr>
  </property>
  <property fmtid="{D5CDD505-2E9C-101B-9397-08002B2CF9AE}" pid="198" name="x1ye=80">
    <vt:lpwstr>B+P090WRRQZivwkLvDcFcnMn/n39s/z92iGC3Rnf7dtD44YoQs3lDiii/2QOF81NcpgJTbEXMIn0//7Z9UEdqBhpFkOvIhh7ryPuD/Axhnt+xlZuKzyC41aFlrVYh4jb6EZPpp4/EXV6O+R0zNIueXi9ixFudpqSL+Z4oDVwPgtUL2NPUaKUa0dAdhaqYY8qIQCF/O7v7z76aodFBUWrVq4GAFXhy9HdG6zDg8h8CRhH+tunHqZ4YHjRksLBK5l</vt:lpwstr>
  </property>
  <property fmtid="{D5CDD505-2E9C-101B-9397-08002B2CF9AE}" pid="199" name="x1ye=81">
    <vt:lpwstr>riZieSE5FZkp8Wj8h1J00w4/2fOJsjNQCFVPkjV8qRiaHikas1C22ymiVELYZcSgvy1/zCQ6VmIHGq2zIhRTCBlVLNPyznqPv5BeqP+rUKIM6t7CNIlnD9zqsNlPzwd27EcWyK16KX/4lZ7dd6fUEgOcUeng8NfFTQNL6q/rQYG9Rg5KEXk3qR3YRlK3olxA4UGYKmZtNUILui/wE2QS5v31AI0vbyxTwNGgtM5xPr162hGYbCBvjEJ/+fG5L+f</vt:lpwstr>
  </property>
  <property fmtid="{D5CDD505-2E9C-101B-9397-08002B2CF9AE}" pid="200" name="x1ye=82">
    <vt:lpwstr>/GNXB6MaRlNHc3aAIGwfn8ZsXTBCl5CSoSYZFEWLWkVbbuGWhPsGetFhCdf9v4f+SgWXKKIqHW7qA/i5zQjFhFEcvZvSyUtjkU3flOJV9DPa2kTcfkOdgbtoYY5LuCGvLHA8JEOmxcDL6RQrTgBTcNejKC7sXIST9ADuNyxxxabE9k+hKxa3IY55Sbr0XHzj+WSFLLt9kKdbCNeB5jbXzFeeZdhHUoq6nBUK7Vw1syIZUHBBmaE3WtJchr2dems</vt:lpwstr>
  </property>
  <property fmtid="{D5CDD505-2E9C-101B-9397-08002B2CF9AE}" pid="201" name="x1ye=83">
    <vt:lpwstr>jl+1Pei6Iao7ya5DLYJUIbljtgXoJMCqGMS46D+YQ+dyzyW48zNf9+0Wl4Ic2z3CcTZ11FwVdw4QnWIvEXfu8A3FNChDOZWw24tN+/vriHfsl2W3BQ88xOjoFvPr7DbznGITr5rbzLB04UKBYt4fky/FwkXHNyh6J7Rk5VUz5oi7v06rYC0e6pV81qjo21NJ2DaNqFPq4d7ue8J2Jt3AtbAZtgLCM3RMHQWRydJOtaFn3odT4d7c5/YMqdllEMk</vt:lpwstr>
  </property>
  <property fmtid="{D5CDD505-2E9C-101B-9397-08002B2CF9AE}" pid="202" name="x1ye=84">
    <vt:lpwstr>2ciVCO/1gGD0kMvwFsthK9nSCcOvam9X8x8H4vMVRxldxo/RK9jNY/2qskUDM4x2iKZZSwx/KEqjTFmvfogyZj0SqKJ9+q4zpR1l5jXypd1wF+QlPvsfkjKsHHQDfeRTwALMSDU/cuaFOiNEpDiRsTLZkvydOESkGTXn1jEwTXA+qSrUQD2XzcNbmWgBVptxA849nM/DKlxKUscOr6fm+ww8FBmj2gbaZk/qsLmXJnXCbeDtQ4z4m91A4rbdQ30</vt:lpwstr>
  </property>
  <property fmtid="{D5CDD505-2E9C-101B-9397-08002B2CF9AE}" pid="203" name="x1ye=85">
    <vt:lpwstr>snsiRhgMBKhMPPZQvjOya82CjNQXFtHvZt0L14zpr0NNwpnBb6tVLVxsuCkpbrWG7zDmD3fqAPMxX+BljfnlJi8o0mHgH9rJ3HFDrA91/DUC2VxqS3fpDqWBtj6lWgx9Wv2+3oMcxT60uoXjpUhx8n9QKwM/H0viQ2Nse2t+PPY87x8WI4kBQS2Qh2EJ721PRqAIQ1yo/v6dapXsPA2WSNGCxuYs+fYcqB4qgwZCIBtWZLgkfYDEYldHBWSmJZD</vt:lpwstr>
  </property>
  <property fmtid="{D5CDD505-2E9C-101B-9397-08002B2CF9AE}" pid="204" name="x1ye=86">
    <vt:lpwstr>LeHL5alBkfn43gZbVcSYCHroNmJXsqvJb6iKJAnV50TxA445BnSWa5pPfnZMgHWb/WV0dv2LJZple30AOuCpPWKFkdFHh+ELL8vrgFlQpvrJKeidVxRBCGs/D6EgdMdnYR2duy8J9uxZ4S0Yyt6fCv4MZfZrGF4M0+7Q01JR+vHbJvzfMXWbgWnyK1nyKTxjexypQnn1i9kGr/BNyVGlx9hyVxXaStEt9vMYD4Q+bbxd/ZPpaFqd3M6iC3rSbB3</vt:lpwstr>
  </property>
  <property fmtid="{D5CDD505-2E9C-101B-9397-08002B2CF9AE}" pid="205" name="x1ye=87">
    <vt:lpwstr>QvAbVHTK6h2GfPovCnjGdH9gvXwTY8lCn5g1aOI46uNNQzQv28w3yylBLF2Nc41Y/k3QK3JA5dp1TZ3HckN2gRnCs69jpFqLqEqcq2KpWXWt2Xh3EcKharKGM1A5a9fgfhJhgv82rpg8SEIpItFD3TQvK0/x0/RMDfstE6xm9jsutAXfqw97z/JbXHqwrkVJUI+5MAMRkar5NYgCdWYVyxk5SWa3jT6BW5byAorfUTDKHilj9OROLYmBpznmFwr</vt:lpwstr>
  </property>
  <property fmtid="{D5CDD505-2E9C-101B-9397-08002B2CF9AE}" pid="206" name="x1ye=88">
    <vt:lpwstr>+lYO+P19vkPH7R/f06yJdV91eAJZbDKSuOw77XhBmbWl7nEeuJbSg4/6LNkghxQE5fr/fXFdXMgJafbSXHfdaU1ntlJBD0YRvLnxj1Mdf6Cf2WsbZZ79xDoSBYcixxx+ktlrAJfl90eVxvzT+5V9zV+keT8fPy7Uj1N+Zuvx6P4kv3iv4M3XRxK+wPP6h1cYSLHVHc8tLQHW5523Q0250Cv7QTniFO8Ufw/l47bM5TgWwgpPOtAEq60ADd+7q8p</vt:lpwstr>
  </property>
  <property fmtid="{D5CDD505-2E9C-101B-9397-08002B2CF9AE}" pid="207" name="x1ye=89">
    <vt:lpwstr>iR8Sr9JpH1yPM0oDtgR4/NRJFbyacnCqs8VVCTTgehL77cc43kz0gzhPizk+VKXhkXaay2BM86nmPPp84oUGYqhCKOZUI0TlNuTUgmpU8wOaeGL45Xn8bkjD3zE7xo0gWeuk9HB5dsByry2kqdsYsaV44UygWYsBRtwDjLOv124BWcqPfGNuTfCAaNKf6/QdgcWKG6A9G6GTip/LDYpKmKew3txF8bxVoyNvkmzkQHOXFnbdZ9doaAi1TaiLjEt</vt:lpwstr>
  </property>
  <property fmtid="{D5CDD505-2E9C-101B-9397-08002B2CF9AE}" pid="208" name="x1ye=9">
    <vt:lpwstr>dVfzgcIq0UZVeUTMkrCCADdxSn/hOu2WSjA1M6NPhDJnq9e9efMZYJ1PsrCyw4GwMbipC1d4JzGg4DjN1HVw6VyGxLe4mCLC+ifgBZ0qmYEf4uyrElW7f3U+tB1He4VpXnKkHll+GsuskjLmrAiMLTgLwn9bgntamDDHF1fyg8qihpUwnvO36LWQqj8HBwidQwjhReEJUdemDiNMdfuRWMlBLEL+YsZQIXGlBS+mhugYWLuPuL9s81kpfVun8yB</vt:lpwstr>
  </property>
  <property fmtid="{D5CDD505-2E9C-101B-9397-08002B2CF9AE}" pid="209" name="x1ye=90">
    <vt:lpwstr>/BTAtl8lvM3p2D1agfCkECENn0LkiRQO2ttwDEecQISyJdepVDclzsAlbws0jwhVY3N5D90ua5ZBcGJ057Nb6159plFMf4+LaV8iVEG+O905Cy+4m4Xqn4naORldSjfhzGQshnNuHyrSGXsHCQn4DrPsw8qeLTzXab4rCSCtYmgHV4kWWDlFeB5sgOOpH+QnVfJn+jUK/SAV9LEkDeWVfN0nhp7MT8YFOnMOemAYfp/1hBQL6CuS07AX05glCnT</vt:lpwstr>
  </property>
  <property fmtid="{D5CDD505-2E9C-101B-9397-08002B2CF9AE}" pid="210" name="x1ye=91">
    <vt:lpwstr>w9CnRR/tw8XNeTHuCa7ZowPluera3Ha2WX2jXDaGIDyFq/q1snFmcTkAVuzPmcBC98OEIsPyRXN6Z9Qv4vHqpSsp1UnZ8FvfJ9dHLSCZPLAp4+YETBdYltEutebg0CJnnH1XlqcO6Aei4yCGrTa30+VknRyzVBJbwWx2Bd5SuDjVYUAaz3yuPwO3sgTdfv/5qFU45Ab3P3Qs0vJbSAzZbW49QMtDB+rPWr6ic4cfZ0jNaN8sndU0Inh92VTaMHx</vt:lpwstr>
  </property>
  <property fmtid="{D5CDD505-2E9C-101B-9397-08002B2CF9AE}" pid="211" name="x1ye=92">
    <vt:lpwstr>U9Q+ceO9bryobpmzHRaHN55KQSxJhnzM440FwhrFoK50vAHkp5OMMSUiVkP3YmzY99P6mi2JjpZ2JSDjSro3p7joKZqHk9UWGYW/jT3IKHa4LIl4Py6cw8DRDBPs4RIi87a1M6rAmJJt5yduvtW75A40BiW7/n1PKSbhbx2EQzcOcWVKb28ERxV0x6XBKkWL30sLFA5sm6D/KpQ3jWlNxpBozjs6cSZ9mWGmB6M89BeM8W5oDHE496xXLNW+gMP</vt:lpwstr>
  </property>
  <property fmtid="{D5CDD505-2E9C-101B-9397-08002B2CF9AE}" pid="212" name="x1ye=93">
    <vt:lpwstr>rpw9MqiVZPqIsyZroo3RrCNhrj+fzip1wxQhT2sq0ZqdalnJLaVp6hvTHRLlyLY5xMb6QTAfQFV594HY/Kdil07Qf5POFFqxRjeK6ovFei8+WSU8IA5ipPm/vZSxECCPJBa5sNe3B6IcVswB3PgbBAzo6UL+7urSlaLXX11hMxLu5eYhXshRenoKJBrdZkqz5ZIzbXdDfEjVtXMmwdft7aYP4uBIKuo6vQcToYjGYk2Pl0m3dDJ4b80G1+DN63Q</vt:lpwstr>
  </property>
  <property fmtid="{D5CDD505-2E9C-101B-9397-08002B2CF9AE}" pid="213" name="x1ye=94">
    <vt:lpwstr>yzBgQ8ny+VwyxpZkpXbGTnQKcixusLBTwcxYtUQjWlFcuQYMTpY/d2MZ/CTK5xsgFQEaO6XC6NzbUfyyp+nmXoAD4IkT7fbYzDXxZuxU99MwqPSiKaiA2Npq/NGbyP+ANC69bxoOU9gvzsTVdOjzPxC8yuQpwGx4E5hVyR+r9LAMa+ywQ8Pqm7ShRvZ2kuH7SoaKa9blkNWzuXArZqb+VhUzpemUyjBJGDMlfkNgA0d7QcaTeZiqdPDOIb2wpUv</vt:lpwstr>
  </property>
  <property fmtid="{D5CDD505-2E9C-101B-9397-08002B2CF9AE}" pid="214" name="x1ye=95">
    <vt:lpwstr>HjYH+3d3sfygOkt8csPiVaYSolMEtPMiAVIPGchx0FNBAE1URCXUIFAfeGEFTOsoeh8LIe5cHdczsoFBPD88r756qfiAX36IS3vGktHtA9dRkEPk9nt26b6ACwqVS+t16O5SwXgynM6vN73o8cAp9InzXXNoxqkoGZL6Pv/5R+4sW/jE3sDY5mByMRLkws+8urv41dEOn7fVMIuVOpd1Zcvr3kTYP72XCfpesNstTEcPOEPp5pilW9vkP5/8N99</vt:lpwstr>
  </property>
  <property fmtid="{D5CDD505-2E9C-101B-9397-08002B2CF9AE}" pid="215" name="x1ye=96">
    <vt:lpwstr>yzDHnIRtPjpqhM3RVFKgaZMqPgxHLdKkfMCtTdmDGomqYrPOwgJPvddTZNJOLhXaLQjWdE329tvKjTm1hUeszVUccLCfuHgqloekquNXofYIGIA/WTxo0+LMN3uX3kLJS28/s4+onmjm+Is/b0Fa7aJFvDUNlz4w1Twd8SfTGhmrlO7NTr+ASUHAB2N8tJ06vGkpi0817wgd0oXwf8dWmO5RZ9rFhuJHI64av5yjQkvy2t5wEVdzK51EzttWiM8</vt:lpwstr>
  </property>
  <property fmtid="{D5CDD505-2E9C-101B-9397-08002B2CF9AE}" pid="216" name="x1ye=97">
    <vt:lpwstr>fUvZyYWLjsVYZQ4vRgUYFqN4ACAFObVFbxICqUYojaIQGa8D72pkU2wxNWQ62NoBdWnqQ7VjzRSxr6pvQ0oFpLkLwWpEK5CtD2aa46CR+y0holoHsNfMOkHAX061ts6aJ0Tb8/fY3hF9Usl3FQDaZg3L5ZMXbgk5ae8Cq6qoaZLT9eWwe7iPPAbxTTvah2XDTCjcIf3Sbs+3zeruQ3Lxxs3nHdzbALYdy5tGO+P4Y+Ka4XTi4r2LKlJ4EhisWoF</vt:lpwstr>
  </property>
  <property fmtid="{D5CDD505-2E9C-101B-9397-08002B2CF9AE}" pid="217" name="x1ye=98">
    <vt:lpwstr>m5Rmx+beMW8z72WNzr0ZV0usWzKVRzdylqkXk0N+luRpa3hTwW6CAsImonixwPCjmbFUxgv8r+CbXb7Tv5s0AZ9jrWBkpWcHJrj4T8pZ54I0jhUlINVBMr0e8yKLejT/WC+cuqaTbUvjlZVP8dNoiUP7HwHKYqX4Uw6QonO7awufc6s4VAM0Le1C5VpV615xOFrd6sfX78Ad91zRIO8pgxPut8OrbLOFIwDfO5buC0rHyFhr6DaI1xRqto1zGW5</vt:lpwstr>
  </property>
  <property fmtid="{D5CDD505-2E9C-101B-9397-08002B2CF9AE}" pid="218" name="x1ye=99">
    <vt:lpwstr>vkpeWVW8suSzS8Sje86gjJS/w5WNzDcSJrBViSYYut8ohE/LYAp5gETmfUM1wdYqHpBl0YCJHfEopl7HDDv4zsJtFGKShwUEl9b4YnfvuPLsn7aCoK/ADwlTkrAqvCuZrbVM8pbeOYLTixpfd6ZrD/43Gjstz3Xn6yhiDr1JByZOvT2pqcgeGPfkAnjakOsWggONwQuvSlJKS5GF3NpP3GjwY77Og05EXUOUXbaT2AiVniTF9cWAbAP/eS85gZD</vt:lpwstr>
  </property>
  <property fmtid="{D5CDD505-2E9C-101B-9397-08002B2CF9AE}" pid="219" name="GrammarlyDocumentId">
    <vt:lpwstr>1e172cfc-17cf-4718-9b7a-e60a1628c8ad</vt:lpwstr>
  </property>
</Properties>
</file>